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7D842AF1"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002125BF">
        <w:rPr>
          <w:rFonts w:ascii="Arial" w:hAnsi="Arial"/>
          <w:b/>
          <w:bCs/>
          <w:sz w:val="36"/>
          <w:szCs w:val="36"/>
          <w:lang w:val="en-US"/>
        </w:rPr>
        <w:t>3</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rPr>
      </w:pPr>
      <w:r w:rsidRPr="1CF1CE37">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pPr>
            <w:r w:rsidRPr="1CF1CE37">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pPr>
            <w:r w:rsidRPr="1CF1CE37">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pPr>
            <w:r w:rsidRPr="1CF1CE37">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pPr>
            <w:r w:rsidRPr="1CF1CE37">
              <w:t>0</w:t>
            </w:r>
            <w:r w:rsidR="4369644C" w:rsidRPr="1CF1CE37">
              <w:t>5</w:t>
            </w:r>
            <w:r w:rsidRPr="1CF1CE37">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pPr>
            <w:r w:rsidRPr="1CF1CE37">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pPr>
            <w:r w:rsidRPr="1CF1CE37">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pPr>
            <w:r w:rsidRPr="1CF1CE37">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pPr>
            <w:r w:rsidRPr="1CF1CE37">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pPr>
            <w:r w:rsidRPr="1CF1CE37">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pPr>
            <w:r w:rsidRPr="1CF1CE37">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1CF1CE37">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6114B7AD" w14:textId="77777777" w:rsidR="008B36D5" w:rsidRDefault="008B36D5">
            <w:pPr>
              <w:pStyle w:val="Contenutotabella"/>
              <w:rPr>
                <w:b/>
              </w:rPr>
            </w:pPr>
            <w:r w:rsidRPr="1CF1CE37">
              <w:rPr>
                <w:b/>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72D74BA6" w14:textId="38213DB2" w:rsidR="008B36D5" w:rsidRDefault="0056335C">
            <w:pPr>
              <w:pStyle w:val="Contenutotabella"/>
            </w:pPr>
            <w:r w:rsidRPr="1CF1CE37">
              <w:t>Alessandro Satta</w:t>
            </w:r>
            <w:r w:rsidR="2B2B460F" w:rsidRPr="1CF1CE37">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eastAsia="Times New Roman"/>
          <w:b/>
          <w:sz w:val="32"/>
          <w:szCs w:val="32"/>
        </w:rPr>
      </w:pPr>
      <w:proofErr w:type="spellStart"/>
      <w:r w:rsidRPr="1CF1CE37">
        <w:rPr>
          <w:rFonts w:eastAsia="Times New Roman"/>
          <w:b/>
          <w:sz w:val="32"/>
          <w:szCs w:val="32"/>
        </w:rPr>
        <w:t>Revision</w:t>
      </w:r>
      <w:proofErr w:type="spellEnd"/>
      <w:r w:rsidRPr="1CF1CE37">
        <w:rPr>
          <w:rFonts w:eastAsia="Times New Roman"/>
          <w:b/>
          <w:sz w:val="32"/>
          <w:szCs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55"/>
        <w:gridCol w:w="4145"/>
        <w:gridCol w:w="2410"/>
      </w:tblGrid>
      <w:tr w:rsidR="008B36D5" w14:paraId="512725C2" w14:textId="77777777" w:rsidTr="1330EEB3">
        <w:trPr>
          <w:trHeight w:val="69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pPr>
            <w:r w:rsidRPr="1CF1CE37">
              <w:t>Data</w:t>
            </w:r>
          </w:p>
        </w:tc>
        <w:tc>
          <w:tcPr>
            <w:tcW w:w="1155"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pPr>
            <w:r w:rsidRPr="1CF1CE37">
              <w:t>Versione</w:t>
            </w:r>
          </w:p>
        </w:tc>
        <w:tc>
          <w:tcPr>
            <w:tcW w:w="4145"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pPr>
            <w:r w:rsidRPr="1CF1CE37">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pPr>
            <w:r w:rsidRPr="1CF1CE37">
              <w:t>Autore</w:t>
            </w:r>
          </w:p>
        </w:tc>
      </w:tr>
      <w:tr w:rsidR="008B36D5" w14:paraId="0B8CFC28" w14:textId="77777777" w:rsidTr="1330EEB3">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pPr>
            <w:r w:rsidRPr="1CF1CE37">
              <w:t>01/</w:t>
            </w:r>
            <w:r w:rsidR="0050563D" w:rsidRPr="1CF1CE37">
              <w:t>12</w:t>
            </w:r>
            <w:r w:rsidRPr="1CF1CE37">
              <w:t>/2022</w:t>
            </w:r>
          </w:p>
        </w:tc>
        <w:tc>
          <w:tcPr>
            <w:tcW w:w="1155" w:type="dxa"/>
            <w:tcBorders>
              <w:left w:val="single" w:sz="1" w:space="0" w:color="000000" w:themeColor="text1"/>
              <w:bottom w:val="single" w:sz="1" w:space="0" w:color="000000" w:themeColor="text1"/>
            </w:tcBorders>
          </w:tcPr>
          <w:p w14:paraId="6A9127CB" w14:textId="08B811E2" w:rsidR="008B36D5" w:rsidRDefault="0050563D">
            <w:pPr>
              <w:pStyle w:val="Contenutotabella"/>
            </w:pPr>
            <w:r w:rsidRPr="1CF1CE37">
              <w:t>1</w:t>
            </w:r>
            <w:r w:rsidR="0056335C" w:rsidRPr="1CF1CE37">
              <w:t>.1</w:t>
            </w:r>
          </w:p>
        </w:tc>
        <w:tc>
          <w:tcPr>
            <w:tcW w:w="4145" w:type="dxa"/>
            <w:tcBorders>
              <w:left w:val="single" w:sz="1" w:space="0" w:color="000000" w:themeColor="text1"/>
              <w:bottom w:val="single" w:sz="1" w:space="0" w:color="000000" w:themeColor="text1"/>
            </w:tcBorders>
          </w:tcPr>
          <w:p w14:paraId="5DB098AC" w14:textId="22D763AA" w:rsidR="008B36D5" w:rsidRDefault="0050563D">
            <w:pPr>
              <w:pStyle w:val="Contenutotabella"/>
            </w:pPr>
            <w:r w:rsidRPr="1CF1CE37">
              <w:t xml:space="preserve">Modifica Class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pPr>
            <w:r w:rsidRPr="1CF1CE37">
              <w:t>Roberto Piscopo</w:t>
            </w:r>
          </w:p>
        </w:tc>
      </w:tr>
      <w:tr w:rsidR="008B36D5" w14:paraId="2AEA1593" w14:textId="77777777" w:rsidTr="1330EEB3">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pPr>
            <w:r w:rsidRPr="1CF1CE37">
              <w:t>01</w:t>
            </w:r>
            <w:r w:rsidR="645CCA88" w:rsidRPr="1CF1CE37">
              <w:t>/1</w:t>
            </w:r>
            <w:r w:rsidRPr="1CF1CE37">
              <w:t>2</w:t>
            </w:r>
            <w:r w:rsidR="645CCA88" w:rsidRPr="1CF1CE37">
              <w:t>/2022</w:t>
            </w:r>
          </w:p>
        </w:tc>
        <w:tc>
          <w:tcPr>
            <w:tcW w:w="1155"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pPr>
            <w:r w:rsidRPr="1CF1CE37">
              <w:t>1</w:t>
            </w:r>
            <w:r w:rsidR="645CCA88" w:rsidRPr="1CF1CE37">
              <w:t>.2</w:t>
            </w:r>
          </w:p>
        </w:tc>
        <w:tc>
          <w:tcPr>
            <w:tcW w:w="4145"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pPr>
            <w:r w:rsidRPr="1CF1CE37">
              <w:t xml:space="preserve">Modifica Caso </w:t>
            </w:r>
            <w:r w:rsidR="691A74F4" w:rsidRPr="1CF1CE37">
              <w:t>d’</w:t>
            </w:r>
            <w:r w:rsidRPr="1CF1CE37">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pPr>
            <w:r w:rsidRPr="1CF1CE37">
              <w:t>Roberto Piscopo</w:t>
            </w:r>
          </w:p>
        </w:tc>
      </w:tr>
      <w:tr w:rsidR="002125BF" w14:paraId="703657AD" w14:textId="77777777" w:rsidTr="1330EEB3">
        <w:trPr>
          <w:trHeight w:val="230"/>
        </w:trPr>
        <w:tc>
          <w:tcPr>
            <w:tcW w:w="1927" w:type="dxa"/>
            <w:tcBorders>
              <w:left w:val="single" w:sz="1" w:space="0" w:color="000000" w:themeColor="text1"/>
              <w:bottom w:val="single" w:sz="1" w:space="0" w:color="000000" w:themeColor="text1"/>
            </w:tcBorders>
          </w:tcPr>
          <w:p w14:paraId="3FAB0837" w14:textId="55AA353F" w:rsidR="002125BF" w:rsidRDefault="002125BF" w:rsidP="10D57778">
            <w:pPr>
              <w:pStyle w:val="Contenutotabella"/>
            </w:pPr>
            <w:r w:rsidRPr="1CF1CE37">
              <w:t>01/11/2022</w:t>
            </w:r>
          </w:p>
        </w:tc>
        <w:tc>
          <w:tcPr>
            <w:tcW w:w="1155" w:type="dxa"/>
            <w:tcBorders>
              <w:left w:val="single" w:sz="1" w:space="0" w:color="000000" w:themeColor="text1"/>
              <w:bottom w:val="single" w:sz="1" w:space="0" w:color="000000" w:themeColor="text1"/>
            </w:tcBorders>
          </w:tcPr>
          <w:p w14:paraId="1F67049E" w14:textId="57C1082C" w:rsidR="002125BF" w:rsidRDefault="002125BF" w:rsidP="10D57778">
            <w:pPr>
              <w:pStyle w:val="Contenutotabella"/>
            </w:pPr>
            <w:r w:rsidRPr="1CF1CE37">
              <w:t>0.3</w:t>
            </w:r>
          </w:p>
        </w:tc>
        <w:tc>
          <w:tcPr>
            <w:tcW w:w="4145" w:type="dxa"/>
            <w:tcBorders>
              <w:left w:val="single" w:sz="1" w:space="0" w:color="000000" w:themeColor="text1"/>
              <w:bottom w:val="single" w:sz="1" w:space="0" w:color="000000" w:themeColor="text1"/>
            </w:tcBorders>
          </w:tcPr>
          <w:p w14:paraId="4E28E4AF" w14:textId="5970FCAF" w:rsidR="002125BF" w:rsidRPr="7F3689D0" w:rsidRDefault="002125BF" w:rsidP="10D57778">
            <w:pPr>
              <w:pStyle w:val="Contenutotabella"/>
            </w:pPr>
            <w:r w:rsidRPr="1CF1CE37">
              <w:t xml:space="preserve">Use case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11D9EBC3" w14:textId="383EC509" w:rsidR="002125BF" w:rsidRPr="10D57778" w:rsidRDefault="002125BF" w:rsidP="10D57778">
            <w:pPr>
              <w:pStyle w:val="Contenutotabella"/>
            </w:pPr>
            <w:r w:rsidRPr="1CF1CE37">
              <w:t>Luca Di Meglio</w:t>
            </w:r>
          </w:p>
        </w:tc>
      </w:tr>
      <w:tr w:rsidR="008B36D5" w14:paraId="251700B8" w14:textId="77777777" w:rsidTr="1330EEB3">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pPr>
            <w:r w:rsidRPr="1CF1CE37">
              <w:t>01/12/2022</w:t>
            </w:r>
          </w:p>
        </w:tc>
        <w:tc>
          <w:tcPr>
            <w:tcW w:w="1155"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pPr>
            <w:r w:rsidRPr="1CF1CE37">
              <w:t>0.</w:t>
            </w:r>
            <w:r w:rsidR="7D61F5BB" w:rsidRPr="1CF1CE37">
              <w:t>4</w:t>
            </w:r>
          </w:p>
        </w:tc>
        <w:tc>
          <w:tcPr>
            <w:tcW w:w="4145"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pPr>
            <w:r w:rsidRPr="1CF1CE37">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pPr>
            <w:r w:rsidRPr="1CF1CE37">
              <w:t>Mario Ranieri</w:t>
            </w:r>
          </w:p>
        </w:tc>
      </w:tr>
      <w:tr w:rsidR="008B36D5" w14:paraId="274AC3E4" w14:textId="77777777" w:rsidTr="1330EEB3">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pPr>
            <w:r w:rsidRPr="1CF1CE37">
              <w:t>28/11/2022</w:t>
            </w:r>
          </w:p>
        </w:tc>
        <w:tc>
          <w:tcPr>
            <w:tcW w:w="1155"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pPr>
            <w:r w:rsidRPr="1CF1CE37">
              <w:t>0.</w:t>
            </w:r>
            <w:r w:rsidR="41C5CC60" w:rsidRPr="1CF1CE37">
              <w:t>5</w:t>
            </w:r>
          </w:p>
        </w:tc>
        <w:tc>
          <w:tcPr>
            <w:tcW w:w="4145" w:type="dxa"/>
            <w:tcBorders>
              <w:left w:val="single" w:sz="1" w:space="0" w:color="000000" w:themeColor="text1"/>
              <w:bottom w:val="single" w:sz="1" w:space="0" w:color="000000" w:themeColor="text1"/>
            </w:tcBorders>
          </w:tcPr>
          <w:p w14:paraId="731DDD9B" w14:textId="42AD4DBA" w:rsidR="008B36D5" w:rsidRDefault="0084612E">
            <w:pPr>
              <w:pStyle w:val="Contenutotabella"/>
            </w:pPr>
            <w:proofErr w:type="spellStart"/>
            <w:r w:rsidRPr="1CF1CE37">
              <w:t>Sequence</w:t>
            </w:r>
            <w:proofErr w:type="spellEnd"/>
            <w:r w:rsidRPr="1CF1CE37">
              <w:t xml:space="preserv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pPr>
            <w:r w:rsidRPr="1CF1CE37">
              <w:t>Roberto Piscopo</w:t>
            </w:r>
            <w:r w:rsidR="48700236" w:rsidRPr="1CF1CE37">
              <w:t>, Mario Ranieri</w:t>
            </w:r>
          </w:p>
        </w:tc>
      </w:tr>
      <w:tr w:rsidR="008B36D5" w14:paraId="7CBA412E" w14:textId="77777777" w:rsidTr="1330EEB3">
        <w:trPr>
          <w:trHeight w:val="230"/>
        </w:trPr>
        <w:tc>
          <w:tcPr>
            <w:tcW w:w="1927" w:type="dxa"/>
            <w:tcBorders>
              <w:left w:val="single" w:sz="1" w:space="0" w:color="000000" w:themeColor="text1"/>
            </w:tcBorders>
          </w:tcPr>
          <w:p w14:paraId="7A49C902" w14:textId="23D372B8" w:rsidR="008B36D5" w:rsidRDefault="0084612E">
            <w:pPr>
              <w:pStyle w:val="Contenutotabella"/>
            </w:pPr>
            <w:r w:rsidRPr="1CF1CE37">
              <w:t>28/11/2022</w:t>
            </w:r>
          </w:p>
        </w:tc>
        <w:tc>
          <w:tcPr>
            <w:tcW w:w="1155" w:type="dxa"/>
            <w:tcBorders>
              <w:left w:val="single" w:sz="1" w:space="0" w:color="000000" w:themeColor="text1"/>
            </w:tcBorders>
          </w:tcPr>
          <w:p w14:paraId="7BB140FE" w14:textId="54BEEF9E" w:rsidR="008B36D5" w:rsidRDefault="0084612E" w:rsidP="60B0F206">
            <w:pPr>
              <w:pStyle w:val="Contenutotabella"/>
            </w:pPr>
            <w:r w:rsidRPr="1CF1CE37">
              <w:t>0.</w:t>
            </w:r>
            <w:r w:rsidR="19C67BEC" w:rsidRPr="1CF1CE37">
              <w:t>6</w:t>
            </w:r>
          </w:p>
        </w:tc>
        <w:tc>
          <w:tcPr>
            <w:tcW w:w="4145" w:type="dxa"/>
            <w:tcBorders>
              <w:left w:val="single" w:sz="1" w:space="0" w:color="000000" w:themeColor="text1"/>
            </w:tcBorders>
          </w:tcPr>
          <w:p w14:paraId="5A17466F" w14:textId="4BA2D4A2" w:rsidR="008B36D5" w:rsidRDefault="0084612E">
            <w:pPr>
              <w:pStyle w:val="Contenutotabella"/>
            </w:pPr>
            <w:r w:rsidRPr="1CF1CE37">
              <w:t xml:space="preserve">Activity </w:t>
            </w:r>
            <w:proofErr w:type="spellStart"/>
            <w:r w:rsidRPr="1CF1CE37">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pPr>
            <w:r w:rsidRPr="1CF1CE37">
              <w:t>Alessandro Satta</w:t>
            </w:r>
          </w:p>
        </w:tc>
      </w:tr>
      <w:tr w:rsidR="004974A0" w14:paraId="7A78141B" w14:textId="77777777" w:rsidTr="1330EEB3">
        <w:trPr>
          <w:trHeight w:val="675"/>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pPr>
            <w:r w:rsidRPr="1CF1CE37">
              <w:t>30/11/2022</w:t>
            </w:r>
          </w:p>
        </w:tc>
        <w:tc>
          <w:tcPr>
            <w:tcW w:w="1155"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pPr>
            <w:r w:rsidRPr="1CF1CE37">
              <w:t>0.7</w:t>
            </w:r>
          </w:p>
        </w:tc>
        <w:tc>
          <w:tcPr>
            <w:tcW w:w="4145" w:type="dxa"/>
            <w:tcBorders>
              <w:left w:val="single" w:sz="1" w:space="0" w:color="000000" w:themeColor="text1"/>
              <w:bottom w:val="single" w:sz="1" w:space="0" w:color="000000" w:themeColor="text1"/>
            </w:tcBorders>
          </w:tcPr>
          <w:p w14:paraId="22558630" w14:textId="31CAE66D" w:rsidR="004974A0" w:rsidRDefault="00581E2F">
            <w:pPr>
              <w:pStyle w:val="Contenutotabella"/>
            </w:pPr>
            <w:r w:rsidRPr="1CF1CE37">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pPr>
            <w:r w:rsidRPr="1CF1CE37">
              <w:t>Luca Di Meglio, Alessandro Satta</w:t>
            </w:r>
          </w:p>
        </w:tc>
      </w:tr>
      <w:tr w:rsidR="65328133" w14:paraId="1D209D5C" w14:textId="77777777" w:rsidTr="1330EEB3">
        <w:trPr>
          <w:trHeight w:val="230"/>
        </w:trPr>
        <w:tc>
          <w:tcPr>
            <w:tcW w:w="1927" w:type="dxa"/>
            <w:tcBorders>
              <w:left w:val="single" w:sz="1" w:space="0" w:color="000000" w:themeColor="text1"/>
              <w:bottom w:val="single" w:sz="1" w:space="0" w:color="000000" w:themeColor="text1"/>
            </w:tcBorders>
          </w:tcPr>
          <w:p w14:paraId="0F080CF5" w14:textId="1053D37F" w:rsidR="0B4FFE30" w:rsidRDefault="0B4FFE30" w:rsidP="65328133">
            <w:pPr>
              <w:pStyle w:val="Contenutotabella"/>
            </w:pPr>
            <w:r w:rsidRPr="1CF1CE37">
              <w:t>1/02/2023</w:t>
            </w:r>
          </w:p>
        </w:tc>
        <w:tc>
          <w:tcPr>
            <w:tcW w:w="1155" w:type="dxa"/>
            <w:tcBorders>
              <w:left w:val="single" w:sz="1" w:space="0" w:color="000000" w:themeColor="text1"/>
              <w:bottom w:val="single" w:sz="1" w:space="0" w:color="000000" w:themeColor="text1"/>
            </w:tcBorders>
          </w:tcPr>
          <w:p w14:paraId="750011BF" w14:textId="2D8011D1" w:rsidR="0B4FFE30" w:rsidRDefault="002125BF" w:rsidP="65328133">
            <w:pPr>
              <w:pStyle w:val="Contenutotabella"/>
            </w:pPr>
            <w:r w:rsidRPr="1CF1CE37">
              <w:t>1.3</w:t>
            </w:r>
          </w:p>
        </w:tc>
        <w:tc>
          <w:tcPr>
            <w:tcW w:w="4145" w:type="dxa"/>
            <w:tcBorders>
              <w:left w:val="single" w:sz="1" w:space="0" w:color="000000" w:themeColor="text1"/>
              <w:bottom w:val="single" w:sz="1" w:space="0" w:color="000000" w:themeColor="text1"/>
            </w:tcBorders>
          </w:tcPr>
          <w:p w14:paraId="5CAA158E" w14:textId="691C673D" w:rsidR="0B4FFE30" w:rsidRDefault="0B4FFE30" w:rsidP="65328133">
            <w:pPr>
              <w:pStyle w:val="Contenutotabella"/>
            </w:pPr>
            <w:r w:rsidRPr="1CF1CE37">
              <w:t>Aggiunta priorità requisiti funzionali</w:t>
            </w:r>
          </w:p>
        </w:tc>
        <w:tc>
          <w:tcPr>
            <w:tcW w:w="2410" w:type="dxa"/>
            <w:tcBorders>
              <w:left w:val="single" w:sz="1" w:space="0" w:color="000000" w:themeColor="text1"/>
              <w:bottom w:val="single" w:sz="1" w:space="0" w:color="000000" w:themeColor="text1"/>
              <w:right w:val="single" w:sz="1" w:space="0" w:color="000000" w:themeColor="text1"/>
            </w:tcBorders>
          </w:tcPr>
          <w:p w14:paraId="20E44766" w14:textId="69D5600F" w:rsidR="0B4FFE30" w:rsidRDefault="0B4FFE30" w:rsidP="65328133">
            <w:pPr>
              <w:pStyle w:val="Contenutotabella"/>
            </w:pPr>
            <w:r w:rsidRPr="1CF1CE37">
              <w:t>Roberto Piscopo</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lastRenderedPageBreak/>
        <w:t>Indice</w:t>
      </w:r>
    </w:p>
    <w:p w14:paraId="14158C89" w14:textId="77777777" w:rsidR="003E00FB" w:rsidRDefault="003E00FB">
      <w:pPr>
        <w:pStyle w:val="Sommario5"/>
      </w:pPr>
    </w:p>
    <w:p w14:paraId="19BD3153" w14:textId="06D81C8F"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Sommario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Sommario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Sommario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Sommario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Sommario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Sommario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Sommario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Sommario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Sommario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Sommario2"/>
        <w:tabs>
          <w:tab w:val="left" w:pos="883"/>
        </w:tabs>
        <w:rPr>
          <w:noProof/>
        </w:rPr>
      </w:pPr>
    </w:p>
    <w:p w14:paraId="5D4CE5FF" w14:textId="517E2135" w:rsidR="0050161E" w:rsidRDefault="0050161E" w:rsidP="0050161E">
      <w:pPr>
        <w:pStyle w:val="Sommario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Sommario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Sommario2"/>
        <w:tabs>
          <w:tab w:val="left" w:pos="883"/>
        </w:tabs>
        <w:ind w:left="883"/>
        <w:rPr>
          <w:noProof/>
        </w:rPr>
      </w:pPr>
    </w:p>
    <w:p w14:paraId="47A1E860" w14:textId="77777777" w:rsidR="006864A4" w:rsidRPr="006864A4" w:rsidRDefault="006864A4" w:rsidP="006864A4">
      <w:pPr>
        <w:pStyle w:val="Sommario2"/>
        <w:tabs>
          <w:tab w:val="left" w:pos="883"/>
        </w:tabs>
        <w:ind w:left="0"/>
        <w:rPr>
          <w:noProof/>
        </w:rPr>
      </w:pPr>
    </w:p>
    <w:p w14:paraId="295C81A5" w14:textId="7D01272D" w:rsidR="006864A4" w:rsidRPr="006864A4" w:rsidRDefault="006864A4" w:rsidP="00667A53">
      <w:pPr>
        <w:pStyle w:val="Sommario2"/>
        <w:tabs>
          <w:tab w:val="left" w:pos="883"/>
        </w:tabs>
        <w:ind w:left="0"/>
        <w:rPr>
          <w:noProof/>
        </w:rPr>
      </w:pPr>
    </w:p>
    <w:p w14:paraId="5CE65774" w14:textId="77777777" w:rsidR="006864A4" w:rsidRDefault="006864A4" w:rsidP="006864A4">
      <w:pPr>
        <w:pStyle w:val="Sommario3"/>
        <w:tabs>
          <w:tab w:val="left" w:pos="1346"/>
        </w:tabs>
        <w:rPr>
          <w:noProof/>
        </w:rPr>
      </w:pPr>
      <w:r>
        <w:fldChar w:fldCharType="end"/>
      </w:r>
    </w:p>
    <w:p w14:paraId="0BB5E60B" w14:textId="77777777" w:rsidR="006864A4" w:rsidRPr="006864A4" w:rsidRDefault="006864A4" w:rsidP="006864A4">
      <w:pPr>
        <w:pStyle w:val="Sommario3"/>
        <w:tabs>
          <w:tab w:val="left" w:pos="1346"/>
        </w:tabs>
        <w:rPr>
          <w:noProof/>
        </w:rPr>
      </w:pPr>
    </w:p>
    <w:p w14:paraId="5C46F2DC" w14:textId="77777777" w:rsidR="0056335C" w:rsidRDefault="0056335C" w:rsidP="006864A4">
      <w:pPr>
        <w:pStyle w:val="Sommario2"/>
        <w:tabs>
          <w:tab w:val="left" w:pos="883"/>
        </w:tabs>
        <w:ind w:left="0"/>
        <w:rPr>
          <w:noProof/>
        </w:rPr>
      </w:pPr>
      <w:r>
        <w:fldChar w:fldCharType="end"/>
      </w:r>
    </w:p>
    <w:p w14:paraId="28DFCAF9" w14:textId="77777777" w:rsidR="0056335C" w:rsidRDefault="0056335C" w:rsidP="0056335C">
      <w:pPr>
        <w:pStyle w:val="Sommario3"/>
        <w:tabs>
          <w:tab w:val="left" w:pos="1346"/>
        </w:tabs>
        <w:rPr>
          <w:noProof/>
        </w:rPr>
      </w:pPr>
    </w:p>
    <w:p w14:paraId="2C7A7F43" w14:textId="77777777" w:rsidR="0056335C" w:rsidRDefault="0056335C" w:rsidP="0056335C">
      <w:pPr>
        <w:pStyle w:val="Sommario3"/>
        <w:tabs>
          <w:tab w:val="left" w:pos="1346"/>
        </w:tabs>
        <w:rPr>
          <w:noProof/>
        </w:rPr>
      </w:pPr>
    </w:p>
    <w:p w14:paraId="7270E7C8" w14:textId="77777777" w:rsidR="0056335C" w:rsidRDefault="0056335C" w:rsidP="0056335C">
      <w:pPr>
        <w:pStyle w:val="Sommario2"/>
        <w:tabs>
          <w:tab w:val="left" w:pos="883"/>
        </w:tabs>
        <w:rPr>
          <w:noProof/>
        </w:rPr>
      </w:pPr>
    </w:p>
    <w:p w14:paraId="7078D791"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0D03EA7D" w14:textId="77777777" w:rsidR="0056335C" w:rsidRDefault="0056335C" w:rsidP="0056335C">
      <w:pPr>
        <w:pStyle w:val="Sommario3"/>
        <w:tabs>
          <w:tab w:val="left" w:pos="1346"/>
        </w:tabs>
        <w:ind w:left="0"/>
        <w:rPr>
          <w:noProof/>
        </w:rPr>
      </w:pPr>
    </w:p>
    <w:p w14:paraId="6A477767" w14:textId="77777777" w:rsidR="0056335C" w:rsidRDefault="0056335C" w:rsidP="0056335C">
      <w:pPr>
        <w:pStyle w:val="Sommario3"/>
        <w:tabs>
          <w:tab w:val="left" w:pos="1346"/>
        </w:tabs>
        <w:ind w:left="0"/>
        <w:rPr>
          <w:noProof/>
        </w:rPr>
      </w:pPr>
    </w:p>
    <w:p w14:paraId="288EC298" w14:textId="77777777" w:rsidR="00B51734" w:rsidRDefault="00B51734" w:rsidP="00A40E05">
      <w:pPr>
        <w:pStyle w:val="Sommario5"/>
        <w:ind w:left="0"/>
      </w:pPr>
    </w:p>
    <w:p w14:paraId="3070E805" w14:textId="1E8B2078" w:rsidR="001765AE" w:rsidRDefault="00FD2CAA" w:rsidP="003E00FB">
      <w:pPr>
        <w:pStyle w:val="Titolo"/>
        <w:numPr>
          <w:ilvl w:val="0"/>
          <w:numId w:val="6"/>
        </w:numPr>
        <w:ind w:left="426"/>
        <w:jc w:val="left"/>
      </w:pPr>
      <w:bookmarkStart w:id="0" w:name="_Toc307053836"/>
      <w:r>
        <w:t>I</w:t>
      </w:r>
      <w:r w:rsidR="001765AE">
        <w:t>NTRODUZIONE</w:t>
      </w:r>
      <w:bookmarkEnd w:id="0"/>
    </w:p>
    <w:p w14:paraId="69693AF9" w14:textId="23859797" w:rsidR="003E00FB" w:rsidRPr="003E00FB" w:rsidRDefault="003E00FB" w:rsidP="003E00FB"/>
    <w:p w14:paraId="1450E148" w14:textId="6D5653E0" w:rsidR="00B16642" w:rsidRDefault="03AE2BEE" w:rsidP="1CF1CE37">
      <w:pPr>
        <w:pStyle w:val="Titolo2"/>
      </w:pPr>
      <w:bookmarkStart w:id="1" w:name="_Toc307053840"/>
      <w:r w:rsidRPr="1CF1CE37">
        <w:rPr>
          <w:noProof/>
        </w:rPr>
        <w:t xml:space="preserve"> </w:t>
      </w:r>
      <w:r w:rsidR="00B16642">
        <w:rPr>
          <w:noProof/>
        </w:rPr>
        <w:t>Scopo Sistema</w:t>
      </w:r>
      <w:r w:rsidR="00B16642">
        <w:t xml:space="preserve"> </w:t>
      </w:r>
      <w:bookmarkEnd w:id="1"/>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16CBA30A" w14:textId="63D671A4" w:rsidR="00FD2CAA" w:rsidRPr="00FD2CAA" w:rsidRDefault="124E7C11" w:rsidP="1CF1CE37">
      <w:pPr>
        <w:pStyle w:val="Titolo2"/>
      </w:pPr>
      <w:r w:rsidRPr="1CF1CE37">
        <w:rPr>
          <w:noProof/>
        </w:rPr>
        <w:t xml:space="preserve"> </w:t>
      </w:r>
      <w:r w:rsidR="00EA41DA">
        <w:rPr>
          <w:noProof/>
        </w:rPr>
        <w:t>Ambito del Sistema</w:t>
      </w:r>
    </w:p>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5C5A869E" w:rsidR="00EA41DA" w:rsidRDefault="00EA41DA" w:rsidP="00EA41DA">
      <w:pPr>
        <w:numPr>
          <w:ilvl w:val="0"/>
          <w:numId w:val="10"/>
        </w:numPr>
      </w:pPr>
      <w:r>
        <w:t>Acquisto prodotto</w:t>
      </w:r>
    </w:p>
    <w:p w14:paraId="17EB50F7" w14:textId="210F5F89" w:rsidR="00EA41DA" w:rsidRDefault="00EA41DA" w:rsidP="00EA41DA">
      <w:pPr>
        <w:numPr>
          <w:ilvl w:val="0"/>
          <w:numId w:val="10"/>
        </w:numPr>
      </w:pPr>
      <w:r>
        <w:t>Lasciare una recensione</w:t>
      </w:r>
    </w:p>
    <w:p w14:paraId="55D7E34D" w14:textId="2D8911C9" w:rsidR="00EA41DA" w:rsidRDefault="00EA41DA" w:rsidP="00EA41DA">
      <w:pPr>
        <w:numPr>
          <w:ilvl w:val="0"/>
          <w:numId w:val="10"/>
        </w:numPr>
      </w:pPr>
      <w:r>
        <w:t>Aggiunta al carrello dei prodotti</w:t>
      </w:r>
    </w:p>
    <w:p w14:paraId="7E7C1106" w14:textId="3CD3427A" w:rsidR="00EA41DA" w:rsidRDefault="00EA41DA" w:rsidP="00EA41DA">
      <w:pPr>
        <w:numPr>
          <w:ilvl w:val="0"/>
          <w:numId w:val="10"/>
        </w:numPr>
      </w:pPr>
      <w:r>
        <w:t>Visualizzare tipologia e categorie prodotti</w:t>
      </w:r>
    </w:p>
    <w:p w14:paraId="082F0694" w14:textId="72664139" w:rsidR="00EA41DA" w:rsidRDefault="00EA41DA" w:rsidP="00EA41DA">
      <w:pPr>
        <w:numPr>
          <w:ilvl w:val="0"/>
          <w:numId w:val="10"/>
        </w:numPr>
      </w:pPr>
      <w:r>
        <w:t>Pagare attraverso carta o alla consegna</w:t>
      </w:r>
    </w:p>
    <w:p w14:paraId="57E12570" w14:textId="0F59FAEB" w:rsidR="00EA41DA" w:rsidRPr="00EA41DA" w:rsidRDefault="00EA41DA" w:rsidP="00EA41DA">
      <w:pPr>
        <w:numPr>
          <w:ilvl w:val="0"/>
          <w:numId w:val="10"/>
        </w:numPr>
      </w:pPr>
      <w:r>
        <w:t>Visualizzare ordini</w:t>
      </w:r>
    </w:p>
    <w:p w14:paraId="4541FE1C" w14:textId="59390D5D" w:rsidR="1CF1CE37" w:rsidRDefault="1CF1CE37" w:rsidP="1CF1CE37"/>
    <w:p w14:paraId="5CBAEDE0" w14:textId="70478213" w:rsidR="00EA41DA" w:rsidRDefault="00EA41DA" w:rsidP="00EA41DA">
      <w:pPr>
        <w:pStyle w:val="Titolo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rPr>
          <w:b/>
        </w:rPr>
      </w:pPr>
      <w:r w:rsidRPr="1CF1CE37">
        <w:rPr>
          <w:b/>
        </w:rPr>
        <w:t>Elenco obiettivi:</w:t>
      </w:r>
    </w:p>
    <w:p w14:paraId="52F87491" w14:textId="261A835E" w:rsidR="00EA41DA" w:rsidRDefault="00EA41DA" w:rsidP="00EA41DA">
      <w:pPr>
        <w:numPr>
          <w:ilvl w:val="0"/>
          <w:numId w:val="11"/>
        </w:numPr>
      </w:pPr>
      <w:r>
        <w:t>Dare la possibilità di consultare il sito a tutti gli utenti (ospiti compresi)</w:t>
      </w:r>
    </w:p>
    <w:p w14:paraId="622E83C4" w14:textId="2B034E48" w:rsidR="00EA41DA" w:rsidRDefault="00EA41DA" w:rsidP="00EA41DA">
      <w:pPr>
        <w:numPr>
          <w:ilvl w:val="0"/>
          <w:numId w:val="11"/>
        </w:numPr>
      </w:pPr>
      <w:r>
        <w:t>Pagamenti rapidi e sicuri</w:t>
      </w:r>
    </w:p>
    <w:p w14:paraId="38DEF49A" w14:textId="0DCC1FDA" w:rsidR="00EA41DA" w:rsidRDefault="00EA41DA" w:rsidP="00EA41DA">
      <w:pPr>
        <w:numPr>
          <w:ilvl w:val="0"/>
          <w:numId w:val="11"/>
        </w:numPr>
      </w:pPr>
      <w:r>
        <w:t>Selezionare i marchi con più gradimento</w:t>
      </w:r>
    </w:p>
    <w:p w14:paraId="6AEEAC29" w14:textId="7DACF598" w:rsidR="00EA41DA" w:rsidRPr="002225A4" w:rsidRDefault="00EA41DA" w:rsidP="00EA41DA">
      <w:pPr>
        <w:ind w:left="709"/>
        <w:rPr>
          <w:b/>
          <w:u w:val="single"/>
        </w:rPr>
      </w:pPr>
      <w:r w:rsidRPr="1CF1CE37">
        <w:rPr>
          <w:b/>
        </w:rPr>
        <w:t>Criteri di successo:</w:t>
      </w:r>
    </w:p>
    <w:p w14:paraId="7AEA7B10" w14:textId="0E9F1FFC" w:rsidR="00EA41DA" w:rsidRPr="00EA41DA" w:rsidRDefault="00EA41DA" w:rsidP="1CF1CE37"/>
    <w:p w14:paraId="638AB1F3" w14:textId="24D59F4E" w:rsidR="1CF1CE37" w:rsidRDefault="1CF1CE37" w:rsidP="1CF1CE37"/>
    <w:p w14:paraId="7AB47BC7" w14:textId="6F7AC256" w:rsidR="00645128" w:rsidRDefault="00EA41DA" w:rsidP="1CF1CE37">
      <w:pPr>
        <w:pStyle w:val="Titolo2"/>
      </w:pPr>
      <w:r>
        <w:t xml:space="preserve"> Definizioni, acronimi e abbreviazioni</w:t>
      </w:r>
    </w:p>
    <w:p w14:paraId="40B49D62" w14:textId="77777777" w:rsidR="00A549A8" w:rsidRDefault="00A549A8" w:rsidP="0073347B">
      <w:pPr>
        <w:pStyle w:val="Gpstesto"/>
        <w:ind w:left="709"/>
        <w:rPr>
          <w:rFonts w:ascii="Times New Roman" w:eastAsia="Times New Roman" w:hAnsi="Times New Roman"/>
        </w:rPr>
      </w:pPr>
      <w:bookmarkStart w:id="2" w:name="_Hlk532333359"/>
      <w:r w:rsidRPr="1CF1CE37">
        <w:rPr>
          <w:rFonts w:ascii="Times New Roman" w:eastAsia="Times New Roman" w:hAnsi="Times New Roman"/>
          <w:b/>
        </w:rPr>
        <w:t>RAD</w:t>
      </w:r>
      <w:r w:rsidRPr="1CF1CE37">
        <w:rPr>
          <w:rFonts w:ascii="Times New Roman" w:eastAsia="Times New Roman" w:hAnsi="Times New Roman"/>
        </w:rPr>
        <w:t xml:space="preserve">: </w:t>
      </w:r>
      <w:proofErr w:type="spellStart"/>
      <w:r w:rsidRPr="1CF1CE37">
        <w:rPr>
          <w:rFonts w:ascii="Times New Roman" w:eastAsia="Times New Roman" w:hAnsi="Times New Roman"/>
        </w:rPr>
        <w:t>Requirements</w:t>
      </w:r>
      <w:proofErr w:type="spellEnd"/>
      <w:r w:rsidRPr="1CF1CE37">
        <w:rPr>
          <w:rFonts w:ascii="Times New Roman" w:eastAsia="Times New Roman" w:hAnsi="Times New Roman"/>
        </w:rPr>
        <w:t xml:space="preserve"> Analysis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6C069789"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SDD</w:t>
      </w:r>
      <w:r w:rsidRPr="1CF1CE37">
        <w:rPr>
          <w:rFonts w:ascii="Times New Roman" w:eastAsia="Times New Roman" w:hAnsi="Times New Roman"/>
        </w:rPr>
        <w:t xml:space="preserve">: System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53F041ED"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ODD</w:t>
      </w:r>
      <w:r w:rsidRPr="1CF1CE37">
        <w:rPr>
          <w:rFonts w:ascii="Times New Roman" w:eastAsia="Times New Roman" w:hAnsi="Times New Roman"/>
        </w:rPr>
        <w:t xml:space="preserve">: Object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431E1550"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UC</w:t>
      </w:r>
      <w:r w:rsidRPr="1CF1CE37">
        <w:rPr>
          <w:rFonts w:ascii="Times New Roman" w:eastAsia="Times New Roman" w:hAnsi="Times New Roman"/>
        </w:rPr>
        <w:t>: Use Case.</w:t>
      </w:r>
    </w:p>
    <w:p w14:paraId="74246D55"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RF: </w:t>
      </w:r>
      <w:r w:rsidRPr="1CF1CE37">
        <w:rPr>
          <w:rFonts w:ascii="Times New Roman" w:eastAsia="Times New Roman" w:hAnsi="Times New Roman"/>
        </w:rPr>
        <w:t>Requisito funzionale.</w:t>
      </w:r>
    </w:p>
    <w:p w14:paraId="3FB102CD" w14:textId="4C0CB169" w:rsidR="0073347B" w:rsidRPr="0073347B"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NRF</w:t>
      </w:r>
      <w:r w:rsidRPr="1CF1CE37">
        <w:rPr>
          <w:rFonts w:ascii="Times New Roman" w:eastAsia="Times New Roman" w:hAnsi="Times New Roman"/>
        </w:rPr>
        <w:t>: Requisito non funzionale</w:t>
      </w:r>
    </w:p>
    <w:p w14:paraId="74281054" w14:textId="70CE1DB8"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Admin</w:t>
      </w:r>
      <w:r w:rsidR="00A549A8" w:rsidRPr="1CF1CE37">
        <w:rPr>
          <w:rFonts w:ascii="Times New Roman" w:eastAsia="Times New Roman" w:hAnsi="Times New Roman"/>
          <w:b/>
        </w:rPr>
        <w:t xml:space="preserve">: </w:t>
      </w:r>
      <w:r w:rsidR="00A549A8" w:rsidRPr="1CF1CE37">
        <w:rPr>
          <w:rFonts w:ascii="Times New Roman" w:eastAsia="Times New Roman" w:hAnsi="Times New Roman"/>
        </w:rPr>
        <w:t xml:space="preserve">Soggetto che si occupa di </w:t>
      </w:r>
      <w:r w:rsidR="0010515D" w:rsidRPr="1CF1CE37">
        <w:rPr>
          <w:rFonts w:ascii="Times New Roman" w:eastAsia="Times New Roman" w:hAnsi="Times New Roman"/>
        </w:rPr>
        <w:t>eliminare/aggiungere/modificare prodotti all’interno de</w:t>
      </w:r>
      <w:r w:rsidR="00024941" w:rsidRPr="1CF1CE37">
        <w:rPr>
          <w:rFonts w:ascii="Times New Roman" w:eastAsia="Times New Roman" w:hAnsi="Times New Roman"/>
        </w:rPr>
        <w:t xml:space="preserve">lla piattaforma, </w:t>
      </w:r>
      <w:r w:rsidR="0010515D" w:rsidRPr="1CF1CE37">
        <w:rPr>
          <w:rFonts w:ascii="Times New Roman" w:eastAsia="Times New Roman" w:hAnsi="Times New Roman"/>
        </w:rPr>
        <w:t xml:space="preserve">può </w:t>
      </w:r>
      <w:r w:rsidR="007603DE" w:rsidRPr="1CF1CE37">
        <w:rPr>
          <w:rFonts w:ascii="Times New Roman" w:eastAsia="Times New Roman" w:hAnsi="Times New Roman"/>
        </w:rPr>
        <w:t xml:space="preserve">conoscere gli ordini </w:t>
      </w:r>
      <w:r w:rsidR="00024941" w:rsidRPr="1CF1CE37">
        <w:rPr>
          <w:rFonts w:ascii="Times New Roman" w:eastAsia="Times New Roman" w:hAnsi="Times New Roman"/>
        </w:rPr>
        <w:t xml:space="preserve">effettuati </w:t>
      </w:r>
      <w:r w:rsidR="007603DE" w:rsidRPr="1CF1CE37">
        <w:rPr>
          <w:rFonts w:ascii="Times New Roman" w:eastAsia="Times New Roman" w:hAnsi="Times New Roman"/>
        </w:rPr>
        <w:t>d</w:t>
      </w:r>
      <w:r w:rsidR="00024941" w:rsidRPr="1CF1CE37">
        <w:rPr>
          <w:rFonts w:ascii="Times New Roman" w:eastAsia="Times New Roman" w:hAnsi="Times New Roman"/>
        </w:rPr>
        <w:t>a</w:t>
      </w:r>
      <w:r w:rsidR="007603DE" w:rsidRPr="1CF1CE37">
        <w:rPr>
          <w:rFonts w:ascii="Times New Roman" w:eastAsia="Times New Roman" w:hAnsi="Times New Roman"/>
        </w:rPr>
        <w:t>gli utenti</w:t>
      </w:r>
      <w:r w:rsidR="00024941" w:rsidRPr="1CF1CE37">
        <w:rPr>
          <w:rFonts w:ascii="Times New Roman" w:eastAsia="Times New Roman" w:hAnsi="Times New Roman"/>
        </w:rPr>
        <w:t xml:space="preserve"> e conoscere gli ordini effettuati in un intervallo di tempo</w:t>
      </w:r>
      <w:r w:rsidR="00A549A8" w:rsidRPr="1CF1CE37">
        <w:rPr>
          <w:rFonts w:ascii="Times New Roman" w:eastAsia="Times New Roman" w:hAnsi="Times New Roman"/>
        </w:rPr>
        <w:t>.</w:t>
      </w:r>
    </w:p>
    <w:p w14:paraId="40074F57" w14:textId="617D83B2"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Utente: </w:t>
      </w:r>
      <w:r w:rsidRPr="1CF1CE37">
        <w:rPr>
          <w:rFonts w:ascii="Times New Roman" w:eastAsia="Times New Roman" w:hAnsi="Times New Roman"/>
        </w:rPr>
        <w:t>Un utilizzatore della piattaforma che</w:t>
      </w:r>
      <w:r w:rsidR="00FC3D9B" w:rsidRPr="1CF1CE37">
        <w:rPr>
          <w:rFonts w:ascii="Times New Roman" w:eastAsia="Times New Roman" w:hAnsi="Times New Roman"/>
        </w:rPr>
        <w:t xml:space="preserve"> abbia fatto il login.</w:t>
      </w:r>
      <w:r w:rsidRPr="1CF1CE37">
        <w:rPr>
          <w:rFonts w:ascii="Times New Roman" w:eastAsia="Times New Roman" w:hAnsi="Times New Roman"/>
        </w:rPr>
        <w:t xml:space="preserve"> </w:t>
      </w:r>
    </w:p>
    <w:p w14:paraId="737B9AF0" w14:textId="08D2D1B4"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Ospite:</w:t>
      </w:r>
      <w:r w:rsidR="00A549A8" w:rsidRPr="1CF1CE37">
        <w:rPr>
          <w:rFonts w:ascii="Times New Roman" w:eastAsia="Times New Roman" w:hAnsi="Times New Roman"/>
        </w:rPr>
        <w:t xml:space="preserve"> </w:t>
      </w:r>
      <w:r w:rsidR="00FC3D9B" w:rsidRPr="1CF1CE37">
        <w:rPr>
          <w:rFonts w:ascii="Times New Roman" w:eastAsia="Times New Roman" w:hAnsi="Times New Roman"/>
        </w:rPr>
        <w:t>Un qualsiasi utilizzatore della piattaforma che non ha effettuato il login</w:t>
      </w:r>
      <w:r w:rsidR="00A549A8" w:rsidRPr="1CF1CE37">
        <w:rPr>
          <w:rFonts w:ascii="Times New Roman" w:eastAsia="Times New Roman" w:hAnsi="Times New Roman"/>
        </w:rPr>
        <w:t>.</w:t>
      </w:r>
      <w:bookmarkEnd w:id="2"/>
    </w:p>
    <w:p w14:paraId="5D9A6DF8" w14:textId="3818F68E" w:rsidR="00645128" w:rsidRPr="00645128" w:rsidRDefault="00645128" w:rsidP="1CF1CE37">
      <w:pPr>
        <w:ind w:left="432"/>
      </w:pPr>
    </w:p>
    <w:p w14:paraId="55782613" w14:textId="0B6163BE" w:rsidR="00FD2CAA" w:rsidRPr="00FD2CAA" w:rsidRDefault="60CA2EE2" w:rsidP="1CF1CE37">
      <w:pPr>
        <w:pStyle w:val="Titolo2"/>
      </w:pPr>
      <w:r>
        <w:lastRenderedPageBreak/>
        <w:t xml:space="preserve"> </w:t>
      </w:r>
      <w:r w:rsidR="00645128">
        <w:t xml:space="preserve">Panoramica </w:t>
      </w:r>
    </w:p>
    <w:p w14:paraId="6050C415" w14:textId="41D6407B" w:rsidR="003E06DE" w:rsidRPr="003E06DE" w:rsidRDefault="003E06DE" w:rsidP="1CF1CE37">
      <w:pPr>
        <w:ind w:firstLine="709"/>
      </w:pPr>
      <w:r w:rsidRPr="1CF1CE37">
        <w:t xml:space="preserve">Il seguente documento RAD è diviso in sezioni che insieme specificano i dettagli di questo </w:t>
      </w:r>
      <w:r>
        <w:tab/>
      </w:r>
      <w:r w:rsidRPr="1CF1CE37">
        <w:t xml:space="preserve">progetto. </w:t>
      </w:r>
    </w:p>
    <w:p w14:paraId="14CA3C0C" w14:textId="77777777" w:rsidR="00645128" w:rsidRPr="00645128" w:rsidRDefault="00645128" w:rsidP="00645128"/>
    <w:p w14:paraId="79926BC2" w14:textId="7F714695" w:rsidR="00645128" w:rsidRDefault="00645128" w:rsidP="00645128">
      <w:pPr>
        <w:pStyle w:val="Titolo"/>
        <w:numPr>
          <w:ilvl w:val="0"/>
          <w:numId w:val="8"/>
        </w:numPr>
        <w:jc w:val="left"/>
        <w:rPr>
          <w:rFonts w:ascii="Times New Roman" w:eastAsia="Times New Roman" w:hAnsi="Times New Roman"/>
        </w:rPr>
      </w:pPr>
      <w:r w:rsidRPr="1CF1CE37">
        <w:rPr>
          <w:rFonts w:ascii="Times New Roman" w:eastAsia="Times New Roman" w:hAnsi="Times New Roman"/>
        </w:rPr>
        <w:t>SISTEMA PROPOSTO</w:t>
      </w:r>
    </w:p>
    <w:p w14:paraId="3EFA027A" w14:textId="5A4E9EA8" w:rsidR="1CF1CE37" w:rsidRDefault="1CF1CE37" w:rsidP="1CF1CE37"/>
    <w:p w14:paraId="37ADC016" w14:textId="6E51E78C" w:rsidR="00D53083" w:rsidRPr="00D53083" w:rsidRDefault="00D53083" w:rsidP="1CF1CE37">
      <w:pPr>
        <w:pStyle w:val="Titolo2"/>
        <w:ind w:left="792"/>
      </w:pPr>
      <w:r>
        <w:t xml:space="preserve"> Panoramica</w:t>
      </w:r>
    </w:p>
    <w:p w14:paraId="274DF61D" w14:textId="49F916B1"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 xml:space="preserve">è utilizzabile da Ospiti, Utenti Registrati e </w:t>
      </w:r>
      <w:r w:rsidRPr="1CF1CE37">
        <w:rPr>
          <w:color w:val="0E0D29"/>
        </w:rPr>
        <w:t>da</w:t>
      </w:r>
      <w:r w:rsidR="484453D6" w:rsidRPr="1CF1CE37">
        <w:rPr>
          <w:color w:val="0E0D29"/>
        </w:rPr>
        <w:t xml:space="preserve">gli </w:t>
      </w:r>
      <w:r w:rsidR="063B28E9" w:rsidRPr="1CF1CE37">
        <w:rPr>
          <w:color w:val="0E0D29"/>
        </w:rPr>
        <w:t>A</w:t>
      </w:r>
      <w:r w:rsidRPr="1CF1CE37">
        <w:rPr>
          <w:color w:val="0E0D29"/>
        </w:rPr>
        <w:t>dmin</w:t>
      </w:r>
    </w:p>
    <w:p w14:paraId="5F5CE08C" w14:textId="58668820" w:rsidR="1CF1CE37" w:rsidRDefault="1CF1CE37" w:rsidP="1CF1CE37">
      <w:pPr>
        <w:rPr>
          <w:color w:val="0E0D29"/>
        </w:rPr>
      </w:pPr>
    </w:p>
    <w:p w14:paraId="70477F51" w14:textId="09AE9ECE" w:rsidR="00645128" w:rsidRDefault="00645128" w:rsidP="1CF1CE37">
      <w:pPr>
        <w:rPr>
          <w:b/>
          <w:color w:val="0E0D29"/>
        </w:rPr>
      </w:pPr>
      <w:r w:rsidRPr="1CF1CE37">
        <w:rPr>
          <w:b/>
          <w:color w:val="0E0D29"/>
        </w:rPr>
        <w:t>Ospite:</w:t>
      </w:r>
    </w:p>
    <w:p w14:paraId="7A3278EF" w14:textId="5FBBAEFA" w:rsidR="00645128" w:rsidRDefault="00645128" w:rsidP="00645128">
      <w:pPr>
        <w:numPr>
          <w:ilvl w:val="0"/>
          <w:numId w:val="12"/>
        </w:numPr>
      </w:pPr>
      <w:r>
        <w:t>Visualizzare il Catalogo</w:t>
      </w:r>
    </w:p>
    <w:p w14:paraId="3E349067" w14:textId="205FD071" w:rsidR="00645128" w:rsidRDefault="00645128" w:rsidP="00645128">
      <w:pPr>
        <w:numPr>
          <w:ilvl w:val="0"/>
          <w:numId w:val="12"/>
        </w:numPr>
      </w:pPr>
      <w:r>
        <w:t>Scegliere le Categorie</w:t>
      </w:r>
    </w:p>
    <w:p w14:paraId="16CC4A22" w14:textId="4013ACF2" w:rsidR="00645128" w:rsidRDefault="00645128" w:rsidP="1CF1CE37">
      <w:pPr>
        <w:pStyle w:val="Paragrafoelenco"/>
        <w:numPr>
          <w:ilvl w:val="0"/>
          <w:numId w:val="12"/>
        </w:numPr>
      </w:pPr>
      <w:r>
        <w:t>Visualizzare le Recensioni</w:t>
      </w:r>
    </w:p>
    <w:p w14:paraId="61CACC48" w14:textId="7960F57E" w:rsidR="00645128" w:rsidRDefault="00645128" w:rsidP="1CF1CE37">
      <w:pPr>
        <w:numPr>
          <w:ilvl w:val="0"/>
          <w:numId w:val="12"/>
        </w:numPr>
      </w:pPr>
      <w:r>
        <w:t>Registrarsi</w:t>
      </w:r>
    </w:p>
    <w:p w14:paraId="032EC1C1" w14:textId="5C2DBD7A" w:rsidR="00645128" w:rsidRDefault="00645128" w:rsidP="1CF1CE37">
      <w:pPr>
        <w:rPr>
          <w:b/>
        </w:rPr>
      </w:pPr>
      <w:r w:rsidRPr="1CF1CE37">
        <w:rPr>
          <w:b/>
        </w:rPr>
        <w:t>Utente Registrato:</w:t>
      </w:r>
    </w:p>
    <w:p w14:paraId="24338A36" w14:textId="77777777" w:rsidR="00645128" w:rsidRDefault="00645128" w:rsidP="00645128">
      <w:pPr>
        <w:numPr>
          <w:ilvl w:val="0"/>
          <w:numId w:val="14"/>
        </w:numPr>
      </w:pPr>
      <w:r>
        <w:t>Visualizzare il Catalogo</w:t>
      </w:r>
    </w:p>
    <w:p w14:paraId="78419611" w14:textId="340EA60E" w:rsidR="00645128" w:rsidRDefault="00645128" w:rsidP="00645128">
      <w:pPr>
        <w:numPr>
          <w:ilvl w:val="0"/>
          <w:numId w:val="14"/>
        </w:numPr>
      </w:pPr>
      <w:r>
        <w:t>Scegliere le Categorie</w:t>
      </w:r>
    </w:p>
    <w:p w14:paraId="70E6C183" w14:textId="0934BAC9" w:rsidR="00645128" w:rsidRDefault="00645128" w:rsidP="00645128">
      <w:pPr>
        <w:numPr>
          <w:ilvl w:val="0"/>
          <w:numId w:val="14"/>
        </w:numPr>
      </w:pPr>
      <w:r>
        <w:t>Aggiungere al Carrello prodotti</w:t>
      </w:r>
    </w:p>
    <w:p w14:paraId="3D1B8BA7" w14:textId="1598582E" w:rsidR="00645128" w:rsidRDefault="00645128" w:rsidP="00645128">
      <w:pPr>
        <w:numPr>
          <w:ilvl w:val="0"/>
          <w:numId w:val="14"/>
        </w:numPr>
      </w:pPr>
      <w:r>
        <w:t>Aggiungere indirizzi alternativi</w:t>
      </w:r>
    </w:p>
    <w:p w14:paraId="34B4EC56" w14:textId="155C8D3B" w:rsidR="189C29F7" w:rsidRDefault="189C29F7" w:rsidP="1CF1CE37">
      <w:pPr>
        <w:numPr>
          <w:ilvl w:val="0"/>
          <w:numId w:val="14"/>
        </w:numPr>
      </w:pPr>
      <w:r>
        <w:t>Finalizzare un acquisto</w:t>
      </w:r>
    </w:p>
    <w:p w14:paraId="107BA6D1" w14:textId="702C5298" w:rsidR="00645128" w:rsidRDefault="00645128" w:rsidP="00645128">
      <w:pPr>
        <w:numPr>
          <w:ilvl w:val="0"/>
          <w:numId w:val="14"/>
        </w:numPr>
      </w:pPr>
      <w:r>
        <w:t>Visualizzare lista Ordini e dettagli</w:t>
      </w:r>
    </w:p>
    <w:p w14:paraId="6F699205" w14:textId="2DD8E59D" w:rsidR="00645128" w:rsidRDefault="00645128" w:rsidP="1CF1CE37">
      <w:pPr>
        <w:rPr>
          <w:b/>
        </w:rPr>
      </w:pPr>
      <w:r w:rsidRPr="1CF1CE37">
        <w:rPr>
          <w:b/>
        </w:rPr>
        <w:t>Admin:</w:t>
      </w:r>
    </w:p>
    <w:p w14:paraId="74ED8895" w14:textId="76E09F28" w:rsidR="00645128" w:rsidRDefault="00645128" w:rsidP="00645128">
      <w:pPr>
        <w:numPr>
          <w:ilvl w:val="0"/>
          <w:numId w:val="15"/>
        </w:numPr>
      </w:pPr>
      <w:r>
        <w:t xml:space="preserve">Aggiunta, modifica </w:t>
      </w:r>
      <w:proofErr w:type="gramStart"/>
      <w:r>
        <w:t>e</w:t>
      </w:r>
      <w:proofErr w:type="gramEnd"/>
      <w:r>
        <w:t xml:space="preserve"> eliminazione degli articoli</w:t>
      </w:r>
    </w:p>
    <w:p w14:paraId="2246BFDD" w14:textId="64C63FFA" w:rsidR="00645128" w:rsidRDefault="00645128" w:rsidP="00645128">
      <w:pPr>
        <w:numPr>
          <w:ilvl w:val="0"/>
          <w:numId w:val="15"/>
        </w:numPr>
      </w:pPr>
      <w:r>
        <w:t>Gestire gli ordini: Visualizzazione per cliente e data</w:t>
      </w:r>
    </w:p>
    <w:p w14:paraId="342EAFD7" w14:textId="74E0D71B" w:rsidR="29ADF335" w:rsidRDefault="29ADF335" w:rsidP="1CF1CE37"/>
    <w:p w14:paraId="2D678311" w14:textId="634FF75D" w:rsidR="29ADF335" w:rsidRDefault="29ADF335" w:rsidP="29ADF335">
      <w:pPr>
        <w:ind w:left="709"/>
      </w:pPr>
    </w:p>
    <w:p w14:paraId="3F42A74E" w14:textId="7F4BCC80" w:rsidR="00FD2CAA" w:rsidRPr="00FD2CAA" w:rsidRDefault="00D53083" w:rsidP="00FD2CAA">
      <w:pPr>
        <w:pStyle w:val="Titolo2"/>
        <w:ind w:left="792"/>
      </w:pPr>
      <w:r>
        <w:t xml:space="preserve">Requisiti Funzionali </w:t>
      </w:r>
    </w:p>
    <w:p w14:paraId="4CF18632" w14:textId="5A719591" w:rsidR="3EE049D6" w:rsidRDefault="3EE049D6" w:rsidP="65328133">
      <w:r>
        <w:t>Priorit</w:t>
      </w:r>
      <w:r w:rsidR="48DEA3E8">
        <w:t>à</w:t>
      </w:r>
      <w:r>
        <w:t xml:space="preserve"> Alta: funzionalità strettamente necessaria al funzionamento corretto del sito o </w:t>
      </w:r>
      <w:r>
        <w:tab/>
      </w:r>
      <w:r>
        <w:tab/>
        <w:t>richiesta dal cliente.</w:t>
      </w:r>
    </w:p>
    <w:p w14:paraId="4FA9758A" w14:textId="608C883C" w:rsidR="3EE049D6" w:rsidRDefault="3EE049D6" w:rsidP="647FC521">
      <w:r>
        <w:t>Priorit</w:t>
      </w:r>
      <w:r w:rsidR="428BCF94">
        <w:t>à</w:t>
      </w:r>
      <w:r>
        <w:t xml:space="preserve"> </w:t>
      </w:r>
      <w:r w:rsidR="6B453378">
        <w:t>M</w:t>
      </w:r>
      <w:r w:rsidR="1BCB6176">
        <w:t>edia</w:t>
      </w:r>
      <w:r>
        <w:t xml:space="preserve">: funzionalità </w:t>
      </w:r>
      <w:r w:rsidR="2DA7E5BA">
        <w:t xml:space="preserve">non strettamente necessarie al funzionamento corretto del sito o </w:t>
      </w:r>
      <w:r>
        <w:tab/>
      </w:r>
      <w:r w:rsidR="2DA7E5BA">
        <w:t xml:space="preserve">solamente accennate </w:t>
      </w:r>
      <w:r>
        <w:t>da parte del cliente</w:t>
      </w:r>
      <w:r w:rsidR="04A79DC2">
        <w:t>.</w:t>
      </w:r>
    </w:p>
    <w:p w14:paraId="51A3CF00" w14:textId="77777777" w:rsidR="00D53083" w:rsidRDefault="00D53083" w:rsidP="00D53083"/>
    <w:p w14:paraId="1B820471" w14:textId="33F2D431" w:rsidR="1CF1CE37" w:rsidRDefault="1CF1CE37" w:rsidP="1CF1CE37"/>
    <w:tbl>
      <w:tblPr>
        <w:tblW w:w="9029"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88"/>
        <w:gridCol w:w="5853"/>
      </w:tblGrid>
      <w:tr w:rsidR="00120304" w14:paraId="1B31B4C3" w14:textId="77777777" w:rsidTr="65328133">
        <w:trPr>
          <w:trHeight w:val="300"/>
        </w:trPr>
        <w:tc>
          <w:tcPr>
            <w:tcW w:w="1588" w:type="dxa"/>
            <w:shd w:val="clear" w:color="auto" w:fill="auto"/>
          </w:tcPr>
          <w:p w14:paraId="1D14F9BA" w14:textId="3CFECEEB" w:rsidR="00120304" w:rsidRDefault="00D900E7" w:rsidP="00645128">
            <w:r>
              <w:t>Identificativo</w:t>
            </w:r>
          </w:p>
        </w:tc>
        <w:tc>
          <w:tcPr>
            <w:tcW w:w="1588" w:type="dxa"/>
            <w:shd w:val="clear" w:color="auto" w:fill="auto"/>
          </w:tcPr>
          <w:p w14:paraId="0A5116A0" w14:textId="51361ADE" w:rsidR="4B64DFF1" w:rsidRDefault="4B64DFF1" w:rsidP="65328133">
            <w:r>
              <w:t>Priorità</w:t>
            </w:r>
          </w:p>
        </w:tc>
        <w:tc>
          <w:tcPr>
            <w:tcW w:w="5853" w:type="dxa"/>
            <w:shd w:val="clear" w:color="auto" w:fill="auto"/>
          </w:tcPr>
          <w:p w14:paraId="48BD2498" w14:textId="3FE283B6" w:rsidR="00120304" w:rsidRDefault="00120304" w:rsidP="00645128">
            <w:r>
              <w:t>Descrizione</w:t>
            </w:r>
          </w:p>
        </w:tc>
      </w:tr>
      <w:tr w:rsidR="00120304" w14:paraId="15C53C16" w14:textId="77777777" w:rsidTr="65328133">
        <w:trPr>
          <w:trHeight w:val="300"/>
        </w:trPr>
        <w:tc>
          <w:tcPr>
            <w:tcW w:w="1588" w:type="dxa"/>
            <w:shd w:val="clear" w:color="auto" w:fill="auto"/>
          </w:tcPr>
          <w:p w14:paraId="5CF052A3" w14:textId="33A1423A" w:rsidR="00120304" w:rsidRDefault="008449A8" w:rsidP="00EB218A">
            <w:r>
              <w:t>FR_1</w:t>
            </w:r>
          </w:p>
        </w:tc>
        <w:tc>
          <w:tcPr>
            <w:tcW w:w="1588" w:type="dxa"/>
            <w:shd w:val="clear" w:color="auto" w:fill="auto"/>
          </w:tcPr>
          <w:p w14:paraId="2062AD7F" w14:textId="7A941139" w:rsidR="283069E6" w:rsidRDefault="5457879D" w:rsidP="65328133">
            <w:r>
              <w:t>A</w:t>
            </w:r>
            <w:r w:rsidR="3552C3CC">
              <w:t>lta</w:t>
            </w:r>
          </w:p>
        </w:tc>
        <w:tc>
          <w:tcPr>
            <w:tcW w:w="5853" w:type="dxa"/>
            <w:shd w:val="clear" w:color="auto" w:fill="auto"/>
          </w:tcPr>
          <w:p w14:paraId="0A9F2118" w14:textId="279B2D62" w:rsidR="00120304" w:rsidRDefault="008720F1" w:rsidP="0024525D">
            <w:r>
              <w:t>Il sito deve permettere la visualizzazione dei prodotti a tutti</w:t>
            </w:r>
            <w:r w:rsidR="580E8E56">
              <w:t>.</w:t>
            </w:r>
          </w:p>
        </w:tc>
      </w:tr>
      <w:tr w:rsidR="00120304" w14:paraId="4F41E618" w14:textId="77777777" w:rsidTr="65328133">
        <w:trPr>
          <w:trHeight w:val="300"/>
        </w:trPr>
        <w:tc>
          <w:tcPr>
            <w:tcW w:w="1588" w:type="dxa"/>
            <w:shd w:val="clear" w:color="auto" w:fill="auto"/>
          </w:tcPr>
          <w:p w14:paraId="4A9ECB78" w14:textId="63E5EB3A" w:rsidR="00120304" w:rsidRDefault="00501F08" w:rsidP="00EB218A">
            <w:bookmarkStart w:id="3" w:name="_Hlk117935814"/>
            <w:r>
              <w:t>FR_2</w:t>
            </w:r>
            <w:bookmarkEnd w:id="3"/>
          </w:p>
        </w:tc>
        <w:tc>
          <w:tcPr>
            <w:tcW w:w="1588" w:type="dxa"/>
            <w:shd w:val="clear" w:color="auto" w:fill="auto"/>
          </w:tcPr>
          <w:p w14:paraId="427AF6A8" w14:textId="4779E31C" w:rsidR="0DBA66FC" w:rsidRDefault="25FE2403" w:rsidP="65328133">
            <w:r>
              <w:t>A</w:t>
            </w:r>
            <w:r w:rsidR="67C6DD3E">
              <w:t>lta</w:t>
            </w:r>
          </w:p>
        </w:tc>
        <w:tc>
          <w:tcPr>
            <w:tcW w:w="5853" w:type="dxa"/>
            <w:shd w:val="clear" w:color="auto" w:fill="auto"/>
          </w:tcPr>
          <w:p w14:paraId="48F08C44" w14:textId="66BA8A96" w:rsidR="00120304" w:rsidRPr="008532C4" w:rsidRDefault="00582684" w:rsidP="0024525D">
            <w:r>
              <w:t>Il sito deve permettere ad un utente di registrarsi</w:t>
            </w:r>
            <w:r w:rsidR="696E86DE">
              <w:t>.</w:t>
            </w:r>
          </w:p>
        </w:tc>
      </w:tr>
      <w:tr w:rsidR="00120304" w14:paraId="535A7319" w14:textId="77777777" w:rsidTr="65328133">
        <w:trPr>
          <w:trHeight w:val="300"/>
        </w:trPr>
        <w:tc>
          <w:tcPr>
            <w:tcW w:w="1588" w:type="dxa"/>
            <w:shd w:val="clear" w:color="auto" w:fill="auto"/>
          </w:tcPr>
          <w:p w14:paraId="2E24F4F2" w14:textId="1DC75AEC" w:rsidR="00120304" w:rsidRDefault="00AB2451" w:rsidP="00EB218A">
            <w:r>
              <w:t>FR_3</w:t>
            </w:r>
          </w:p>
        </w:tc>
        <w:tc>
          <w:tcPr>
            <w:tcW w:w="1588" w:type="dxa"/>
            <w:shd w:val="clear" w:color="auto" w:fill="auto"/>
          </w:tcPr>
          <w:p w14:paraId="346BDBB4" w14:textId="774C30F7" w:rsidR="25F23676" w:rsidRDefault="536D9BB9" w:rsidP="65328133">
            <w:r>
              <w:t>A</w:t>
            </w:r>
            <w:r w:rsidR="1B29EAA0">
              <w:t>lta</w:t>
            </w:r>
          </w:p>
        </w:tc>
        <w:tc>
          <w:tcPr>
            <w:tcW w:w="5853"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65328133">
        <w:trPr>
          <w:trHeight w:val="300"/>
        </w:trPr>
        <w:tc>
          <w:tcPr>
            <w:tcW w:w="1588" w:type="dxa"/>
            <w:shd w:val="clear" w:color="auto" w:fill="auto"/>
          </w:tcPr>
          <w:p w14:paraId="4FFE66F7" w14:textId="04B32789" w:rsidR="00120304" w:rsidRDefault="00EF3398" w:rsidP="00EB218A">
            <w:r>
              <w:t>FR_4</w:t>
            </w:r>
          </w:p>
        </w:tc>
        <w:tc>
          <w:tcPr>
            <w:tcW w:w="1588" w:type="dxa"/>
            <w:shd w:val="clear" w:color="auto" w:fill="auto"/>
          </w:tcPr>
          <w:p w14:paraId="2B60B275" w14:textId="6B526CA0" w:rsidR="1C35240B" w:rsidRDefault="41D0B7F3" w:rsidP="65328133">
            <w:r>
              <w:t>A</w:t>
            </w:r>
            <w:r w:rsidR="4FD5A8B0">
              <w:t>lta</w:t>
            </w:r>
          </w:p>
        </w:tc>
        <w:tc>
          <w:tcPr>
            <w:tcW w:w="5853" w:type="dxa"/>
            <w:shd w:val="clear" w:color="auto" w:fill="auto"/>
          </w:tcPr>
          <w:p w14:paraId="6DC0E63F" w14:textId="4E944BF6" w:rsidR="00120304" w:rsidRDefault="00F92E3C" w:rsidP="0024525D">
            <w:r w:rsidRPr="009B25FF">
              <w:t>Il sito deve permettere solo ad utenti registrati di finalizzare l’acquisto</w:t>
            </w:r>
            <w:r w:rsidR="2ADC2385">
              <w:t>.</w:t>
            </w:r>
          </w:p>
        </w:tc>
      </w:tr>
      <w:tr w:rsidR="00120304" w14:paraId="5C870DBC" w14:textId="77777777" w:rsidTr="65328133">
        <w:trPr>
          <w:trHeight w:val="300"/>
        </w:trPr>
        <w:tc>
          <w:tcPr>
            <w:tcW w:w="1588" w:type="dxa"/>
            <w:shd w:val="clear" w:color="auto" w:fill="auto"/>
          </w:tcPr>
          <w:p w14:paraId="769EEE57" w14:textId="1E5369F5" w:rsidR="00120304" w:rsidRDefault="00783674" w:rsidP="00EB218A">
            <w:r>
              <w:t>FR_5</w:t>
            </w:r>
          </w:p>
        </w:tc>
        <w:tc>
          <w:tcPr>
            <w:tcW w:w="1588" w:type="dxa"/>
            <w:shd w:val="clear" w:color="auto" w:fill="auto"/>
          </w:tcPr>
          <w:p w14:paraId="1AF15B72" w14:textId="4B03080F" w:rsidR="2D657E46" w:rsidRDefault="740E988D" w:rsidP="65328133">
            <w:r>
              <w:t>M</w:t>
            </w:r>
            <w:r w:rsidR="691641FB">
              <w:t>edia</w:t>
            </w:r>
          </w:p>
        </w:tc>
        <w:tc>
          <w:tcPr>
            <w:tcW w:w="5853" w:type="dxa"/>
            <w:shd w:val="clear" w:color="auto" w:fill="auto"/>
          </w:tcPr>
          <w:p w14:paraId="4A2A86ED" w14:textId="56C6019E" w:rsidR="00120304" w:rsidRDefault="00405F58" w:rsidP="0024525D">
            <w:r w:rsidRPr="009B25FF">
              <w:t>Il</w:t>
            </w:r>
            <w:r>
              <w:t xml:space="preserve"> sito deve permettere all’utente di aggiungere un nuovo indirizzo</w:t>
            </w:r>
            <w:r w:rsidR="70681D36">
              <w:t>.</w:t>
            </w:r>
          </w:p>
        </w:tc>
      </w:tr>
      <w:tr w:rsidR="00120304" w14:paraId="0C1B7C28" w14:textId="77777777" w:rsidTr="65328133">
        <w:trPr>
          <w:trHeight w:val="300"/>
        </w:trPr>
        <w:tc>
          <w:tcPr>
            <w:tcW w:w="1588" w:type="dxa"/>
            <w:shd w:val="clear" w:color="auto" w:fill="auto"/>
          </w:tcPr>
          <w:p w14:paraId="4426C4C1" w14:textId="6C5ED038" w:rsidR="00120304" w:rsidRDefault="00FA6109" w:rsidP="00EB218A">
            <w:r>
              <w:t>FR_6</w:t>
            </w:r>
          </w:p>
        </w:tc>
        <w:tc>
          <w:tcPr>
            <w:tcW w:w="1588" w:type="dxa"/>
            <w:shd w:val="clear" w:color="auto" w:fill="auto"/>
          </w:tcPr>
          <w:p w14:paraId="4E474D95" w14:textId="71D0194C" w:rsidR="6EFACB46" w:rsidRDefault="603F25D9" w:rsidP="65328133">
            <w:r>
              <w:t>M</w:t>
            </w:r>
            <w:r w:rsidR="72335B2A">
              <w:t>edia</w:t>
            </w:r>
          </w:p>
        </w:tc>
        <w:tc>
          <w:tcPr>
            <w:tcW w:w="5853" w:type="dxa"/>
            <w:shd w:val="clear" w:color="auto" w:fill="auto"/>
          </w:tcPr>
          <w:p w14:paraId="1E5709B1" w14:textId="7266D30E" w:rsidR="00120304" w:rsidRDefault="005B37F8" w:rsidP="0024525D">
            <w:r>
              <w:t>Il sito deve permettere all’utente di visualizzare l’ordine dopo l’acquisto</w:t>
            </w:r>
            <w:r w:rsidR="68E86765">
              <w:t>.</w:t>
            </w:r>
          </w:p>
        </w:tc>
      </w:tr>
      <w:tr w:rsidR="00120304" w14:paraId="6C583663" w14:textId="77777777" w:rsidTr="65328133">
        <w:trPr>
          <w:trHeight w:val="300"/>
        </w:trPr>
        <w:tc>
          <w:tcPr>
            <w:tcW w:w="1588" w:type="dxa"/>
            <w:shd w:val="clear" w:color="auto" w:fill="auto"/>
          </w:tcPr>
          <w:p w14:paraId="1576CE7E" w14:textId="487F7630" w:rsidR="00120304" w:rsidRDefault="00041BB2" w:rsidP="00EB218A">
            <w:r>
              <w:t>FR_7</w:t>
            </w:r>
          </w:p>
        </w:tc>
        <w:tc>
          <w:tcPr>
            <w:tcW w:w="1588" w:type="dxa"/>
            <w:shd w:val="clear" w:color="auto" w:fill="auto"/>
          </w:tcPr>
          <w:p w14:paraId="4A40C21F" w14:textId="2B690B7D" w:rsidR="1652BFC9" w:rsidRDefault="1129A2FD" w:rsidP="65328133">
            <w:r>
              <w:t>M</w:t>
            </w:r>
            <w:r w:rsidR="73D8ECB8">
              <w:t>edia</w:t>
            </w:r>
          </w:p>
        </w:tc>
        <w:tc>
          <w:tcPr>
            <w:tcW w:w="5853" w:type="dxa"/>
            <w:shd w:val="clear" w:color="auto" w:fill="auto"/>
          </w:tcPr>
          <w:p w14:paraId="09DC87F3" w14:textId="62E2B538" w:rsidR="00120304" w:rsidRDefault="00AE15D1" w:rsidP="0024525D">
            <w:r>
              <w:t>Il sito deve permette</w:t>
            </w:r>
            <w:r w:rsidR="55052267">
              <w:t>re</w:t>
            </w:r>
            <w:r>
              <w:t xml:space="preserve"> all’admin di poter modificare i </w:t>
            </w:r>
            <w:r>
              <w:lastRenderedPageBreak/>
              <w:t>prodotti</w:t>
            </w:r>
            <w:r w:rsidR="2EDB4B93">
              <w:t>.</w:t>
            </w:r>
          </w:p>
        </w:tc>
      </w:tr>
      <w:tr w:rsidR="00041BB2" w14:paraId="13B6149B" w14:textId="77777777" w:rsidTr="65328133">
        <w:trPr>
          <w:trHeight w:val="300"/>
        </w:trPr>
        <w:tc>
          <w:tcPr>
            <w:tcW w:w="1588" w:type="dxa"/>
            <w:shd w:val="clear" w:color="auto" w:fill="auto"/>
          </w:tcPr>
          <w:p w14:paraId="6CAAC5C2" w14:textId="2B90FF81" w:rsidR="00041BB2" w:rsidRDefault="00293A03" w:rsidP="00EB218A">
            <w:r>
              <w:lastRenderedPageBreak/>
              <w:t>FR_8</w:t>
            </w:r>
          </w:p>
        </w:tc>
        <w:tc>
          <w:tcPr>
            <w:tcW w:w="1588" w:type="dxa"/>
            <w:shd w:val="clear" w:color="auto" w:fill="auto"/>
          </w:tcPr>
          <w:p w14:paraId="75DAECF7" w14:textId="78934AE7" w:rsidR="02CBC38C" w:rsidRDefault="5275D7AF" w:rsidP="65328133">
            <w:r>
              <w:t>M</w:t>
            </w:r>
            <w:r w:rsidR="4D6E2212">
              <w:t>edia</w:t>
            </w:r>
          </w:p>
        </w:tc>
        <w:tc>
          <w:tcPr>
            <w:tcW w:w="5853" w:type="dxa"/>
            <w:shd w:val="clear" w:color="auto" w:fill="auto"/>
          </w:tcPr>
          <w:p w14:paraId="6E7182DC" w14:textId="12D57FE5" w:rsidR="00041BB2" w:rsidRDefault="00FC1B2A" w:rsidP="0024525D">
            <w:r w:rsidRPr="009B25FF">
              <w:t>Il sito deve permettere all’admin di visualizzare gli ordini degli utenti per e-mail</w:t>
            </w:r>
            <w:r w:rsidR="79A9CF9D">
              <w:t>.</w:t>
            </w:r>
          </w:p>
        </w:tc>
      </w:tr>
      <w:tr w:rsidR="00041BB2" w14:paraId="34D5BADD" w14:textId="77777777" w:rsidTr="65328133">
        <w:trPr>
          <w:trHeight w:val="300"/>
        </w:trPr>
        <w:tc>
          <w:tcPr>
            <w:tcW w:w="1588" w:type="dxa"/>
            <w:shd w:val="clear" w:color="auto" w:fill="auto"/>
          </w:tcPr>
          <w:p w14:paraId="3B18303A" w14:textId="3DFCA771" w:rsidR="00041BB2" w:rsidRDefault="006A1745" w:rsidP="00EB218A">
            <w:r>
              <w:t>FR_9</w:t>
            </w:r>
          </w:p>
        </w:tc>
        <w:tc>
          <w:tcPr>
            <w:tcW w:w="1588" w:type="dxa"/>
            <w:shd w:val="clear" w:color="auto" w:fill="auto"/>
          </w:tcPr>
          <w:p w14:paraId="0B3D3E64" w14:textId="44AA5BCD" w:rsidR="46B62AD9" w:rsidRDefault="18EDDC44" w:rsidP="65328133">
            <w:r>
              <w:t>M</w:t>
            </w:r>
            <w:r w:rsidR="2B8086A2">
              <w:t>edia</w:t>
            </w:r>
          </w:p>
        </w:tc>
        <w:tc>
          <w:tcPr>
            <w:tcW w:w="5853" w:type="dxa"/>
            <w:shd w:val="clear" w:color="auto" w:fill="auto"/>
          </w:tcPr>
          <w:p w14:paraId="29FEF3A5" w14:textId="197902F8" w:rsidR="00041BB2" w:rsidRDefault="003B2D81" w:rsidP="0024525D">
            <w:r w:rsidRPr="009B25FF">
              <w:t>Il sito deve permettere all’admin di visualizzare gli ordini degli utenti per data</w:t>
            </w:r>
            <w:r w:rsidR="3745962C">
              <w:t>.</w:t>
            </w:r>
          </w:p>
        </w:tc>
      </w:tr>
      <w:tr w:rsidR="00041BB2" w14:paraId="55C70A04" w14:textId="77777777" w:rsidTr="65328133">
        <w:trPr>
          <w:trHeight w:val="300"/>
        </w:trPr>
        <w:tc>
          <w:tcPr>
            <w:tcW w:w="1588" w:type="dxa"/>
            <w:shd w:val="clear" w:color="auto" w:fill="auto"/>
          </w:tcPr>
          <w:p w14:paraId="27214B21" w14:textId="6849513D" w:rsidR="00041BB2" w:rsidRDefault="00F204DE" w:rsidP="00EB218A">
            <w:r>
              <w:t>FR_10</w:t>
            </w:r>
          </w:p>
        </w:tc>
        <w:tc>
          <w:tcPr>
            <w:tcW w:w="1588" w:type="dxa"/>
            <w:shd w:val="clear" w:color="auto" w:fill="auto"/>
          </w:tcPr>
          <w:p w14:paraId="3457FD0E" w14:textId="7DE21873" w:rsidR="7B32E11D" w:rsidRDefault="4B0D5993" w:rsidP="65328133">
            <w:r>
              <w:t>A</w:t>
            </w:r>
            <w:r w:rsidR="2B00F4F0">
              <w:t>lta</w:t>
            </w:r>
          </w:p>
        </w:tc>
        <w:tc>
          <w:tcPr>
            <w:tcW w:w="5853" w:type="dxa"/>
            <w:shd w:val="clear" w:color="auto" w:fill="auto"/>
          </w:tcPr>
          <w:p w14:paraId="434C00C9" w14:textId="03B00ED9" w:rsidR="00041BB2" w:rsidRDefault="00575467" w:rsidP="0024525D">
            <w:r w:rsidRPr="009B25FF">
              <w:t>Il sito deve permettere all’utente di disconnet</w:t>
            </w:r>
            <w:r>
              <w:t>t</w:t>
            </w:r>
            <w:r w:rsidRPr="009B25FF">
              <w:t>ersi dall’account</w:t>
            </w:r>
            <w:r w:rsidR="2E98E6FF">
              <w:t>.</w:t>
            </w:r>
          </w:p>
        </w:tc>
      </w:tr>
      <w:tr w:rsidR="00C92D57" w14:paraId="31BE68E5" w14:textId="77777777" w:rsidTr="65328133">
        <w:trPr>
          <w:trHeight w:val="300"/>
        </w:trPr>
        <w:tc>
          <w:tcPr>
            <w:tcW w:w="1588" w:type="dxa"/>
            <w:shd w:val="clear" w:color="auto" w:fill="auto"/>
          </w:tcPr>
          <w:p w14:paraId="57DEF620" w14:textId="076F1B76" w:rsidR="00C92D57" w:rsidRDefault="00C92D57" w:rsidP="00EB218A">
            <w:r w:rsidRPr="00C15912">
              <w:t>FR_11</w:t>
            </w:r>
          </w:p>
        </w:tc>
        <w:tc>
          <w:tcPr>
            <w:tcW w:w="1588" w:type="dxa"/>
            <w:shd w:val="clear" w:color="auto" w:fill="auto"/>
          </w:tcPr>
          <w:p w14:paraId="13B9CB47" w14:textId="5D5A741C" w:rsidR="1B1CF228" w:rsidRDefault="77354085" w:rsidP="65328133">
            <w:r>
              <w:t>M</w:t>
            </w:r>
            <w:r w:rsidR="3D7FC632">
              <w:t>edia</w:t>
            </w:r>
          </w:p>
        </w:tc>
        <w:tc>
          <w:tcPr>
            <w:tcW w:w="5853" w:type="dxa"/>
            <w:shd w:val="clear" w:color="auto" w:fill="auto"/>
          </w:tcPr>
          <w:p w14:paraId="1F94FD19" w14:textId="6A21FAA8" w:rsidR="00C92D57" w:rsidRDefault="004B44B9" w:rsidP="0024525D">
            <w:r w:rsidRPr="009B25FF">
              <w:t>Il</w:t>
            </w:r>
            <w:r>
              <w:t xml:space="preserve"> sito deve permette di filtrare gli articoli all’interno dello shop</w:t>
            </w:r>
            <w:r w:rsidR="4DC30CA3">
              <w:t>.</w:t>
            </w:r>
          </w:p>
        </w:tc>
      </w:tr>
      <w:tr w:rsidR="00C92D57" w14:paraId="727E0DE8" w14:textId="77777777" w:rsidTr="65328133">
        <w:trPr>
          <w:trHeight w:val="300"/>
        </w:trPr>
        <w:tc>
          <w:tcPr>
            <w:tcW w:w="1588" w:type="dxa"/>
            <w:shd w:val="clear" w:color="auto" w:fill="auto"/>
          </w:tcPr>
          <w:p w14:paraId="4B5F8498" w14:textId="5E314EF1" w:rsidR="00C92D57" w:rsidRPr="00C15912" w:rsidRDefault="0037136D" w:rsidP="00EB218A">
            <w:r>
              <w:t>FR_12</w:t>
            </w:r>
          </w:p>
        </w:tc>
        <w:tc>
          <w:tcPr>
            <w:tcW w:w="1588" w:type="dxa"/>
            <w:shd w:val="clear" w:color="auto" w:fill="auto"/>
          </w:tcPr>
          <w:p w14:paraId="161EFAC5" w14:textId="4C5B4A29" w:rsidR="424813F0" w:rsidRDefault="5C68F7EF" w:rsidP="65328133">
            <w:r>
              <w:t>M</w:t>
            </w:r>
            <w:r w:rsidR="607484B5">
              <w:t>edia</w:t>
            </w:r>
          </w:p>
        </w:tc>
        <w:tc>
          <w:tcPr>
            <w:tcW w:w="5853" w:type="dxa"/>
            <w:shd w:val="clear" w:color="auto" w:fill="auto"/>
          </w:tcPr>
          <w:p w14:paraId="2A6EAA0A" w14:textId="3AF7025C" w:rsidR="00C92D57" w:rsidRPr="00C15912" w:rsidRDefault="0024525D" w:rsidP="0024525D">
            <w:r>
              <w:t>Il sito deve permettere di cercare tramite la barra di ricerca uno specifico prodotto</w:t>
            </w:r>
            <w:r w:rsidR="1FD5C89B">
              <w:t>.</w:t>
            </w:r>
          </w:p>
        </w:tc>
      </w:tr>
      <w:tr w:rsidR="65328133" w14:paraId="298BACB2" w14:textId="77777777" w:rsidTr="65328133">
        <w:trPr>
          <w:trHeight w:val="300"/>
        </w:trPr>
        <w:tc>
          <w:tcPr>
            <w:tcW w:w="1588" w:type="dxa"/>
            <w:shd w:val="clear" w:color="auto" w:fill="auto"/>
          </w:tcPr>
          <w:p w14:paraId="3D3434E0" w14:textId="08BC19A8" w:rsidR="074010C8" w:rsidRDefault="074010C8" w:rsidP="65328133">
            <w:r>
              <w:t>FR_13</w:t>
            </w:r>
          </w:p>
        </w:tc>
        <w:tc>
          <w:tcPr>
            <w:tcW w:w="1588" w:type="dxa"/>
            <w:shd w:val="clear" w:color="auto" w:fill="auto"/>
          </w:tcPr>
          <w:p w14:paraId="6AFAFE1E" w14:textId="7666D67B" w:rsidR="074010C8" w:rsidRDefault="0504B666" w:rsidP="65328133">
            <w:r>
              <w:t>A</w:t>
            </w:r>
            <w:r w:rsidR="4E6C33A7">
              <w:t>lta</w:t>
            </w:r>
          </w:p>
        </w:tc>
        <w:tc>
          <w:tcPr>
            <w:tcW w:w="5853" w:type="dxa"/>
            <w:shd w:val="clear" w:color="auto" w:fill="auto"/>
          </w:tcPr>
          <w:p w14:paraId="70D40A07" w14:textId="60F7CEDF" w:rsidR="074010C8" w:rsidRDefault="074010C8" w:rsidP="65328133">
            <w:r>
              <w:t xml:space="preserve">Il sito deve permettere all’admin di </w:t>
            </w:r>
            <w:r w:rsidR="64BAC1F2">
              <w:t>aggiungere</w:t>
            </w:r>
            <w:r>
              <w:t xml:space="preserve"> un nuovo prodotto</w:t>
            </w:r>
            <w:r w:rsidR="14753BBF">
              <w:t>.</w:t>
            </w:r>
          </w:p>
        </w:tc>
      </w:tr>
      <w:tr w:rsidR="65328133" w14:paraId="67B23105" w14:textId="77777777" w:rsidTr="65328133">
        <w:trPr>
          <w:trHeight w:val="300"/>
        </w:trPr>
        <w:tc>
          <w:tcPr>
            <w:tcW w:w="1588" w:type="dxa"/>
            <w:shd w:val="clear" w:color="auto" w:fill="auto"/>
          </w:tcPr>
          <w:p w14:paraId="51EEDBD7" w14:textId="6355232F" w:rsidR="77A2CAC5" w:rsidRDefault="77A2CAC5" w:rsidP="65328133">
            <w:r>
              <w:t>FR_14</w:t>
            </w:r>
          </w:p>
        </w:tc>
        <w:tc>
          <w:tcPr>
            <w:tcW w:w="1588" w:type="dxa"/>
            <w:shd w:val="clear" w:color="auto" w:fill="auto"/>
          </w:tcPr>
          <w:p w14:paraId="08A0C0B6" w14:textId="60D7F3AD" w:rsidR="726911E0" w:rsidRDefault="1A62F9AA" w:rsidP="65328133">
            <w:r>
              <w:t>M</w:t>
            </w:r>
            <w:r w:rsidR="0B59ACC4">
              <w:t>edia</w:t>
            </w:r>
          </w:p>
        </w:tc>
        <w:tc>
          <w:tcPr>
            <w:tcW w:w="5853" w:type="dxa"/>
            <w:shd w:val="clear" w:color="auto" w:fill="auto"/>
          </w:tcPr>
          <w:p w14:paraId="699C7CD0" w14:textId="1F358ACA" w:rsidR="726911E0" w:rsidRDefault="4CB84D21" w:rsidP="65328133">
            <w:r>
              <w:t>I</w:t>
            </w:r>
            <w:r w:rsidR="4EC8EA15">
              <w:t>l</w:t>
            </w:r>
            <w:r w:rsidR="726911E0">
              <w:t xml:space="preserve"> sito deve permettere all’admin di </w:t>
            </w:r>
            <w:r w:rsidR="741192B6">
              <w:t>rimuovere</w:t>
            </w:r>
            <w:r w:rsidR="726911E0">
              <w:t xml:space="preserve"> un nuovo prodotto</w:t>
            </w:r>
            <w:r w:rsidR="6376E56B">
              <w:t>.</w:t>
            </w:r>
          </w:p>
        </w:tc>
      </w:tr>
      <w:tr w:rsidR="65328133" w14:paraId="0B7B28A4" w14:textId="77777777" w:rsidTr="65328133">
        <w:trPr>
          <w:trHeight w:val="300"/>
        </w:trPr>
        <w:tc>
          <w:tcPr>
            <w:tcW w:w="1588" w:type="dxa"/>
            <w:shd w:val="clear" w:color="auto" w:fill="auto"/>
          </w:tcPr>
          <w:p w14:paraId="0B37DE61" w14:textId="1A989788" w:rsidR="781FCC89" w:rsidRDefault="781FCC89" w:rsidP="65328133">
            <w:r>
              <w:t>FR_1</w:t>
            </w:r>
            <w:r w:rsidR="412D5A3B">
              <w:t>5</w:t>
            </w:r>
          </w:p>
        </w:tc>
        <w:tc>
          <w:tcPr>
            <w:tcW w:w="1588" w:type="dxa"/>
            <w:shd w:val="clear" w:color="auto" w:fill="auto"/>
          </w:tcPr>
          <w:p w14:paraId="144AE34D" w14:textId="7D5352F4" w:rsidR="781FCC89" w:rsidRDefault="6B1C57E6" w:rsidP="65328133">
            <w:r>
              <w:t>B</w:t>
            </w:r>
            <w:r w:rsidR="241F4E22">
              <w:t>assa</w:t>
            </w:r>
          </w:p>
        </w:tc>
        <w:tc>
          <w:tcPr>
            <w:tcW w:w="5853" w:type="dxa"/>
            <w:shd w:val="clear" w:color="auto" w:fill="auto"/>
          </w:tcPr>
          <w:p w14:paraId="4DCEBFEF" w14:textId="64112754" w:rsidR="781FCC89" w:rsidRDefault="781FCC89" w:rsidP="65328133">
            <w:r>
              <w:t>Il sito deve permettere di inserire le recensioni ai prodotti</w:t>
            </w:r>
            <w:r w:rsidR="4D662735">
              <w:t>.</w:t>
            </w:r>
          </w:p>
        </w:tc>
      </w:tr>
    </w:tbl>
    <w:p w14:paraId="62245B9A" w14:textId="71D3FB11" w:rsidR="65328133" w:rsidRDefault="65328133" w:rsidP="1CF1CE37"/>
    <w:p w14:paraId="4D10B002" w14:textId="7CF31B5E" w:rsidR="1CF1CE37" w:rsidRDefault="1CF1CE37" w:rsidP="1CF1CE37"/>
    <w:p w14:paraId="585EA679" w14:textId="77777777" w:rsidR="00645128" w:rsidRPr="00645128" w:rsidRDefault="00645128" w:rsidP="00645128">
      <w:pPr>
        <w:ind w:left="709"/>
      </w:pPr>
    </w:p>
    <w:p w14:paraId="71A7318C" w14:textId="07F2AFD1" w:rsidR="00EA41DA" w:rsidRPr="00EA41DA" w:rsidRDefault="0024525D" w:rsidP="00FD2CAA">
      <w:pPr>
        <w:pStyle w:val="Titolo2"/>
        <w:numPr>
          <w:ilvl w:val="1"/>
          <w:numId w:val="0"/>
        </w:numPr>
      </w:pPr>
      <w:r>
        <w:t xml:space="preserve">2.3 Requisiti </w:t>
      </w:r>
      <w:r w:rsidR="2735C28E">
        <w:t xml:space="preserve">non </w:t>
      </w:r>
      <w:r>
        <w:t xml:space="preserve">Funzionali </w:t>
      </w:r>
    </w:p>
    <w:p w14:paraId="7AB1D7EC" w14:textId="77777777" w:rsidR="00C43455" w:rsidRDefault="00C43455" w:rsidP="00C43455"/>
    <w:p w14:paraId="71276F1B" w14:textId="7A311447" w:rsidR="1CF1CE37" w:rsidRDefault="1CF1CE37" w:rsidP="1CF1CE37"/>
    <w:tbl>
      <w:tblPr>
        <w:tblW w:w="8424"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544"/>
      </w:tblGrid>
      <w:tr w:rsidR="00C43455" w14:paraId="5638D956" w14:textId="77777777" w:rsidTr="65328133">
        <w:tc>
          <w:tcPr>
            <w:tcW w:w="2880" w:type="dxa"/>
            <w:shd w:val="clear" w:color="auto" w:fill="auto"/>
          </w:tcPr>
          <w:p w14:paraId="13B57618" w14:textId="77777777" w:rsidR="00C43455" w:rsidRDefault="00C43455" w:rsidP="00E805DC">
            <w:r>
              <w:t>Identificativo</w:t>
            </w:r>
          </w:p>
        </w:tc>
        <w:tc>
          <w:tcPr>
            <w:tcW w:w="5544" w:type="dxa"/>
            <w:shd w:val="clear" w:color="auto" w:fill="auto"/>
          </w:tcPr>
          <w:p w14:paraId="338025DA" w14:textId="77777777" w:rsidR="00C43455" w:rsidRDefault="00C43455" w:rsidP="00E805DC">
            <w:r>
              <w:t>Descrizione</w:t>
            </w:r>
          </w:p>
        </w:tc>
      </w:tr>
      <w:tr w:rsidR="00C43455" w14:paraId="4BC0141E" w14:textId="77777777" w:rsidTr="65328133">
        <w:tc>
          <w:tcPr>
            <w:tcW w:w="2880" w:type="dxa"/>
            <w:shd w:val="clear" w:color="auto" w:fill="auto"/>
          </w:tcPr>
          <w:p w14:paraId="5DF69A79" w14:textId="731C3849" w:rsidR="00C43455" w:rsidRDefault="6003D045" w:rsidP="00EC0C28">
            <w:r>
              <w:t>NFR_1</w:t>
            </w:r>
            <w:r w:rsidR="54B500C9">
              <w:t xml:space="preserve"> </w:t>
            </w:r>
            <w:r w:rsidR="1F3417F7">
              <w:t xml:space="preserve">- </w:t>
            </w:r>
            <w:r w:rsidR="142AEC25">
              <w:t>Usabilità</w:t>
            </w:r>
          </w:p>
        </w:tc>
        <w:tc>
          <w:tcPr>
            <w:tcW w:w="5544" w:type="dxa"/>
            <w:shd w:val="clear" w:color="auto" w:fill="auto"/>
          </w:tcPr>
          <w:p w14:paraId="5890F2D1" w14:textId="607EDDE2" w:rsidR="00C43455" w:rsidRDefault="142AEC25" w:rsidP="00EC0C28">
            <w:r>
              <w:t>Il sistema deve essere intuitivo e deve permettere</w:t>
            </w:r>
            <w:r w:rsidR="0077047B">
              <w:t xml:space="preserve"> all’utente di compiere </w:t>
            </w:r>
            <w:r w:rsidR="4864D5C5">
              <w:t xml:space="preserve">le operazioni </w:t>
            </w:r>
            <w:r w:rsidR="55A61DA0">
              <w:t>principal</w:t>
            </w:r>
            <w:r w:rsidR="3B432EBE">
              <w:t>i</w:t>
            </w:r>
            <w:r w:rsidR="4864D5C5">
              <w:t xml:space="preserve"> dalla homepage</w:t>
            </w:r>
            <w:r w:rsidR="21944197">
              <w:t>.</w:t>
            </w:r>
          </w:p>
        </w:tc>
      </w:tr>
      <w:tr w:rsidR="00C43455" w14:paraId="39EBE3F8" w14:textId="77777777" w:rsidTr="65328133">
        <w:tc>
          <w:tcPr>
            <w:tcW w:w="2880" w:type="dxa"/>
            <w:shd w:val="clear" w:color="auto" w:fill="auto"/>
          </w:tcPr>
          <w:p w14:paraId="00069DE1" w14:textId="4BA3957D" w:rsidR="00C43455" w:rsidRDefault="6003D045" w:rsidP="00EC0C28">
            <w:r>
              <w:t>NFR_</w:t>
            </w:r>
            <w:r w:rsidR="0077047B">
              <w:t>2</w:t>
            </w:r>
            <w:r w:rsidR="7DA8392C">
              <w:t xml:space="preserve"> -</w:t>
            </w:r>
            <w:r w:rsidR="12E7ADF7">
              <w:t xml:space="preserve"> </w:t>
            </w:r>
            <w:r w:rsidR="42827183">
              <w:t>Affidabilità</w:t>
            </w:r>
          </w:p>
          <w:p w14:paraId="22D094B9" w14:textId="4E4DC93D" w:rsidR="00C43455" w:rsidRDefault="00C43455" w:rsidP="65328133"/>
        </w:tc>
        <w:tc>
          <w:tcPr>
            <w:tcW w:w="5544" w:type="dxa"/>
            <w:shd w:val="clear" w:color="auto" w:fill="auto"/>
          </w:tcPr>
          <w:p w14:paraId="36E63E2C" w14:textId="7FDCFEA7" w:rsidR="00C43455" w:rsidRPr="008532C4" w:rsidRDefault="42827183" w:rsidP="00421F90">
            <w:r>
              <w:t>Il sistema deve essere sempre online, e i dati sensibili dei clienti devono essere nascosti all’admin</w:t>
            </w:r>
            <w:r w:rsidR="74A7CAA2">
              <w:t>.</w:t>
            </w:r>
          </w:p>
        </w:tc>
      </w:tr>
      <w:tr w:rsidR="65328133" w14:paraId="538AAA53" w14:textId="77777777" w:rsidTr="65328133">
        <w:trPr>
          <w:trHeight w:val="300"/>
        </w:trPr>
        <w:tc>
          <w:tcPr>
            <w:tcW w:w="2880" w:type="dxa"/>
            <w:shd w:val="clear" w:color="auto" w:fill="auto"/>
          </w:tcPr>
          <w:p w14:paraId="383FE0C3" w14:textId="2D092BE0" w:rsidR="65328133" w:rsidRDefault="65328133">
            <w:r>
              <w:t>NFR_</w:t>
            </w:r>
            <w:r w:rsidR="10A3B05E">
              <w:t>2.1</w:t>
            </w:r>
          </w:p>
        </w:tc>
        <w:tc>
          <w:tcPr>
            <w:tcW w:w="5544" w:type="dxa"/>
            <w:shd w:val="clear" w:color="auto" w:fill="auto"/>
          </w:tcPr>
          <w:p w14:paraId="14A3353D" w14:textId="330A85F4" w:rsidR="65328133" w:rsidRDefault="65328133">
            <w:r>
              <w:t>Il sistema non deve permettere di accedere a funzionalità dell’admin ad utenti registrati</w:t>
            </w:r>
            <w:r w:rsidR="28725306">
              <w:t xml:space="preserve"> o ospiti</w:t>
            </w:r>
            <w:r>
              <w:t>.</w:t>
            </w:r>
          </w:p>
        </w:tc>
      </w:tr>
      <w:tr w:rsidR="65328133" w14:paraId="63BE9A62" w14:textId="77777777" w:rsidTr="65328133">
        <w:trPr>
          <w:trHeight w:val="300"/>
        </w:trPr>
        <w:tc>
          <w:tcPr>
            <w:tcW w:w="2880" w:type="dxa"/>
            <w:shd w:val="clear" w:color="auto" w:fill="auto"/>
          </w:tcPr>
          <w:p w14:paraId="160CD732" w14:textId="2822D1F7" w:rsidR="65328133" w:rsidRDefault="65328133">
            <w:r>
              <w:t>NFR_</w:t>
            </w:r>
            <w:r w:rsidR="0CB97EF4">
              <w:t>2.2</w:t>
            </w:r>
          </w:p>
        </w:tc>
        <w:tc>
          <w:tcPr>
            <w:tcW w:w="5544" w:type="dxa"/>
            <w:shd w:val="clear" w:color="auto" w:fill="auto"/>
          </w:tcPr>
          <w:p w14:paraId="49E71FF1" w14:textId="0E5701FF" w:rsidR="65328133" w:rsidRDefault="65328133">
            <w:r>
              <w:t>Il sistema deve implementare un sistema di crittografia per la password</w:t>
            </w:r>
            <w:r w:rsidR="7AF24463">
              <w:t>.</w:t>
            </w:r>
          </w:p>
        </w:tc>
      </w:tr>
      <w:tr w:rsidR="00C43455" w14:paraId="0E4FE4FE" w14:textId="77777777" w:rsidTr="65328133">
        <w:tc>
          <w:tcPr>
            <w:tcW w:w="2880" w:type="dxa"/>
            <w:shd w:val="clear" w:color="auto" w:fill="auto"/>
          </w:tcPr>
          <w:p w14:paraId="29956D99" w14:textId="738C07BF" w:rsidR="00C43455" w:rsidRDefault="6003D045" w:rsidP="00EB218A">
            <w:r>
              <w:t>NFR_</w:t>
            </w:r>
            <w:r w:rsidR="1BF27FDA">
              <w:t>3</w:t>
            </w:r>
            <w:r w:rsidR="637B73CA">
              <w:t xml:space="preserve"> - </w:t>
            </w:r>
            <w:r w:rsidR="1BF27FDA">
              <w:t>Prestazioni</w:t>
            </w:r>
          </w:p>
        </w:tc>
        <w:tc>
          <w:tcPr>
            <w:tcW w:w="5544" w:type="dxa"/>
            <w:shd w:val="clear" w:color="auto" w:fill="auto"/>
          </w:tcPr>
          <w:p w14:paraId="649A4B84" w14:textId="4F2F7A7D" w:rsidR="00C43455" w:rsidRDefault="1BF27FDA" w:rsidP="00421F90">
            <w:r>
              <w:t>Il sito deve essere reattivo e veloce, fornendo il catalogo in meno di un secondo</w:t>
            </w:r>
            <w:r w:rsidR="01AB88D7">
              <w:t>. Non ci deve essere limite all’aggiunta di prodotti nel DB</w:t>
            </w:r>
            <w:r w:rsidR="4D0F0295">
              <w:t>.</w:t>
            </w:r>
          </w:p>
        </w:tc>
      </w:tr>
      <w:tr w:rsidR="00C43455" w14:paraId="095DC2EC" w14:textId="77777777" w:rsidTr="65328133">
        <w:tc>
          <w:tcPr>
            <w:tcW w:w="2880" w:type="dxa"/>
            <w:shd w:val="clear" w:color="auto" w:fill="auto"/>
          </w:tcPr>
          <w:p w14:paraId="2A10962D" w14:textId="0B5DF931" w:rsidR="00C43455" w:rsidRDefault="6003D045" w:rsidP="00EB218A">
            <w:r>
              <w:t>NFR_</w:t>
            </w:r>
            <w:r w:rsidR="6B316614">
              <w:t>4</w:t>
            </w:r>
            <w:r w:rsidR="0BB8AB57">
              <w:t xml:space="preserve"> - Manutenibilità</w:t>
            </w:r>
          </w:p>
        </w:tc>
        <w:tc>
          <w:tcPr>
            <w:tcW w:w="5544" w:type="dxa"/>
            <w:shd w:val="clear" w:color="auto" w:fill="auto"/>
          </w:tcPr>
          <w:p w14:paraId="3BB2BD5B" w14:textId="49352EAC" w:rsidR="00C43455" w:rsidRDefault="0BB8AB57" w:rsidP="00421F90">
            <w:r>
              <w:t>Il sistema deve permettere l’aggiunta di nuove funzionalità in modo semplice nel futuro, a carico</w:t>
            </w:r>
            <w:r w:rsidR="57E12F6E">
              <w:t xml:space="preserve"> di sviluppatori e progettisti.</w:t>
            </w:r>
          </w:p>
          <w:p w14:paraId="4AFAEAA5" w14:textId="2AA62AF4" w:rsidR="00C43455" w:rsidRDefault="00C43455" w:rsidP="65328133"/>
          <w:p w14:paraId="595E1523" w14:textId="36E57EEB" w:rsidR="00C43455" w:rsidRDefault="57E12F6E" w:rsidP="65328133">
            <w:r>
              <w:t>Deve prevedere una periodica verifica di bug e risoluzione di quest’ultimi</w:t>
            </w:r>
            <w:r w:rsidR="2D703604">
              <w:t>.</w:t>
            </w:r>
          </w:p>
        </w:tc>
      </w:tr>
      <w:tr w:rsidR="00EC0C28" w14:paraId="051BAEAF" w14:textId="77777777" w:rsidTr="65328133">
        <w:tc>
          <w:tcPr>
            <w:tcW w:w="2880" w:type="dxa"/>
            <w:shd w:val="clear" w:color="auto" w:fill="auto"/>
          </w:tcPr>
          <w:p w14:paraId="3CC1F1F4" w14:textId="7C40C4A7" w:rsidR="00EC0C28" w:rsidRDefault="2AEAA761" w:rsidP="00EB218A">
            <w:r>
              <w:t>NFR_</w:t>
            </w:r>
            <w:r w:rsidR="1F3AC100">
              <w:t xml:space="preserve">5 </w:t>
            </w:r>
          </w:p>
        </w:tc>
        <w:tc>
          <w:tcPr>
            <w:tcW w:w="5544" w:type="dxa"/>
            <w:shd w:val="clear" w:color="auto" w:fill="auto"/>
          </w:tcPr>
          <w:p w14:paraId="776BFED2" w14:textId="7FD59025" w:rsidR="00EC0C28" w:rsidRPr="009B25FF"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w:t>
            </w:r>
            <w:r w:rsidR="1ADA0E59">
              <w:t>l’inserimento</w:t>
            </w:r>
            <w:r>
              <w:t xml:space="preserve"> dei dati.</w:t>
            </w:r>
          </w:p>
        </w:tc>
      </w:tr>
      <w:tr w:rsidR="0077047B" w14:paraId="3ACCFB90" w14:textId="77777777" w:rsidTr="65328133">
        <w:tc>
          <w:tcPr>
            <w:tcW w:w="2880" w:type="dxa"/>
            <w:shd w:val="clear" w:color="auto" w:fill="auto"/>
          </w:tcPr>
          <w:p w14:paraId="74D6B8ED" w14:textId="30B7D438" w:rsidR="0077047B" w:rsidRDefault="0077047B" w:rsidP="0077047B">
            <w:r>
              <w:t>NFR_6</w:t>
            </w:r>
          </w:p>
        </w:tc>
        <w:tc>
          <w:tcPr>
            <w:tcW w:w="5544"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6237702C" w14:textId="3F6B4078" w:rsidR="00FD2CAA" w:rsidRPr="00FD2CAA" w:rsidRDefault="00C21DAE" w:rsidP="2F142DD4">
      <w:pPr>
        <w:pStyle w:val="Titolo2"/>
        <w:numPr>
          <w:ilvl w:val="1"/>
          <w:numId w:val="0"/>
        </w:numPr>
      </w:pPr>
      <w:r>
        <w:t xml:space="preserve">2.3.1 </w:t>
      </w:r>
      <w:r>
        <w:rPr>
          <w:noProof/>
        </w:rPr>
        <w:t>Usabilità</w:t>
      </w:r>
    </w:p>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1D2318CD" w14:textId="10700C17" w:rsidR="2F142DD4" w:rsidRDefault="2F142DD4" w:rsidP="2F142DD4"/>
    <w:p w14:paraId="7463B1D5" w14:textId="2678AE92" w:rsidR="00FD2CAA" w:rsidRPr="00FD2CAA" w:rsidRDefault="00C21DAE" w:rsidP="2F142DD4">
      <w:pPr>
        <w:pStyle w:val="Titolo2"/>
        <w:numPr>
          <w:ilvl w:val="1"/>
          <w:numId w:val="0"/>
        </w:numPr>
        <w:rPr>
          <w:rFonts w:eastAsia="Times New Roman"/>
          <w:kern w:val="0"/>
          <w:lang w:eastAsia="ja-JP"/>
        </w:rPr>
      </w:pPr>
      <w:r w:rsidRPr="2F142DD4">
        <w:rPr>
          <w:rFonts w:eastAsia="Times New Roman"/>
        </w:rPr>
        <w:t xml:space="preserve">2.3.2 </w:t>
      </w:r>
      <w:r w:rsidRPr="2F142DD4">
        <w:rPr>
          <w:rFonts w:eastAsia="Times New Roman"/>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197BAC4E" w14:textId="77777777" w:rsidR="00842599" w:rsidRDefault="00842599" w:rsidP="00842599">
      <w:r w:rsidRPr="2F142DD4">
        <w:t>Il sistema deve essere disponibile tutto il giorno e tutti i giorni.</w:t>
      </w:r>
    </w:p>
    <w:p w14:paraId="4C55FA99" w14:textId="77777777" w:rsidR="00842599" w:rsidRDefault="00842599" w:rsidP="0077047B"/>
    <w:p w14:paraId="03FF01FD" w14:textId="7A7A62CC" w:rsidR="60B0F206" w:rsidRDefault="60B0F206" w:rsidP="60B0F206">
      <w:pPr>
        <w:rPr>
          <w:lang w:eastAsia="ja-JP"/>
        </w:rPr>
      </w:pPr>
    </w:p>
    <w:p w14:paraId="28968DCF" w14:textId="073557A3" w:rsidR="00842599" w:rsidRDefault="00C21DAE" w:rsidP="2F142DD4">
      <w:pPr>
        <w:pStyle w:val="Titolo2"/>
        <w:numPr>
          <w:ilvl w:val="1"/>
          <w:numId w:val="0"/>
        </w:numPr>
        <w:rPr>
          <w:rFonts w:ascii="Cambria" w:eastAsia="MS Mincho" w:hAnsi="Cambria"/>
          <w:lang w:eastAsia="ja-JP"/>
        </w:rPr>
      </w:pPr>
      <w:r>
        <w:t xml:space="preserve">2.3.3 </w:t>
      </w:r>
      <w:r w:rsidRPr="2F142DD4">
        <w:rPr>
          <w:rFonts w:eastAsia="Times New Roman"/>
          <w:kern w:val="0"/>
          <w:lang w:eastAsia="ja-JP"/>
        </w:rPr>
        <w:t>Prestazioni</w:t>
      </w:r>
    </w:p>
    <w:p w14:paraId="31862A6A" w14:textId="7491AE6B" w:rsidR="00842599" w:rsidRPr="00842599" w:rsidRDefault="00CE29DC" w:rsidP="00842599">
      <w:pPr>
        <w:rPr>
          <w:lang w:eastAsia="ja-JP"/>
        </w:rPr>
      </w:pPr>
      <w:r>
        <w:rPr>
          <w:lang w:eastAsia="ja-JP"/>
        </w:rPr>
        <w:t>Tempo di risposta</w:t>
      </w:r>
      <w:r w:rsidR="263EAEAA" w:rsidRPr="2F142DD4">
        <w:rPr>
          <w:lang w:eastAsia="ja-JP"/>
        </w:rPr>
        <w:t>.</w:t>
      </w:r>
    </w:p>
    <w:p w14:paraId="3A855D1B" w14:textId="77777777" w:rsidR="00FD2CAA" w:rsidRPr="00FD2CAA" w:rsidRDefault="00FD2CAA" w:rsidP="00FD2CAA">
      <w:pPr>
        <w:rPr>
          <w:lang w:eastAsia="ja-JP"/>
        </w:rPr>
      </w:pPr>
    </w:p>
    <w:p w14:paraId="4733404D" w14:textId="06D809BD" w:rsidR="60B0F206" w:rsidRDefault="60B0F206" w:rsidP="60B0F206">
      <w:pPr>
        <w:rPr>
          <w:sz w:val="23"/>
          <w:szCs w:val="23"/>
        </w:rPr>
      </w:pPr>
    </w:p>
    <w:p w14:paraId="3B94FFC6" w14:textId="569DB79A" w:rsidR="00FD2CAA" w:rsidRPr="00FD2CAA" w:rsidRDefault="006A3B4D" w:rsidP="2F142DD4">
      <w:pPr>
        <w:pStyle w:val="Titolo2"/>
        <w:numPr>
          <w:ilvl w:val="1"/>
          <w:numId w:val="0"/>
        </w:numPr>
      </w:pPr>
      <w:r>
        <w:t>2.</w:t>
      </w:r>
      <w:r w:rsidR="00B311DD">
        <w:t>3</w:t>
      </w:r>
      <w:r>
        <w:t>.</w:t>
      </w:r>
      <w:r w:rsidR="00B311DD">
        <w:t>4</w:t>
      </w:r>
      <w:r>
        <w:t xml:space="preserve"> </w:t>
      </w:r>
      <w:r w:rsidR="7C3F1D9C">
        <w:t>Manutenibilità</w:t>
      </w: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39807932" w14:textId="261338CC" w:rsidR="65328133" w:rsidRDefault="65328133" w:rsidP="65328133">
      <w:pPr>
        <w:rPr>
          <w:rFonts w:eastAsia="Times New Roman"/>
          <w:color w:val="000000" w:themeColor="text1"/>
        </w:rPr>
      </w:pPr>
    </w:p>
    <w:p w14:paraId="702D7BAA" w14:textId="0E63B838" w:rsidR="60B0F206" w:rsidRDefault="60B0F206" w:rsidP="60B0F206">
      <w:pPr>
        <w:rPr>
          <w:rFonts w:ascii="Garamond" w:eastAsia="Times New Roman" w:hAnsi="Garamond" w:cs="Garamond"/>
          <w:color w:val="000000" w:themeColor="text1"/>
          <w:sz w:val="23"/>
          <w:szCs w:val="23"/>
        </w:rPr>
      </w:pPr>
    </w:p>
    <w:p w14:paraId="13C73D9F" w14:textId="5B40D5CE" w:rsidR="00FD2CAA" w:rsidRPr="00FD2CAA" w:rsidRDefault="00CE137F" w:rsidP="2F142DD4">
      <w:pPr>
        <w:pStyle w:val="Titolo2"/>
        <w:numPr>
          <w:ilvl w:val="1"/>
          <w:numId w:val="0"/>
        </w:numPr>
      </w:pPr>
      <w:r>
        <w:t xml:space="preserve">2.3.5 </w:t>
      </w:r>
      <w:r w:rsidR="24D1F7A2">
        <w:t>Vincoli di i</w:t>
      </w:r>
      <w:r w:rsidR="281075C6">
        <w:t>m</w:t>
      </w:r>
      <w:r>
        <w:t>plementazione</w:t>
      </w:r>
      <w:r w:rsidR="0019288B">
        <w:t xml:space="preserve"> VEDERE MODELLO </w:t>
      </w:r>
      <w:proofErr w:type="spellStart"/>
      <w:r w:rsidR="0019288B">
        <w:t>furps</w:t>
      </w:r>
      <w:proofErr w:type="spellEnd"/>
      <w:r w:rsidR="0019288B">
        <w:t xml:space="preserve"> +</w:t>
      </w:r>
    </w:p>
    <w:p w14:paraId="48377496" w14:textId="0834F12F" w:rsidR="00443166" w:rsidRPr="008546B4" w:rsidRDefault="7570EEEC" w:rsidP="60B0F206">
      <w:pPr>
        <w:rPr>
          <w:lang w:eastAsia="ja-JP"/>
        </w:rPr>
      </w:pPr>
      <w:r w:rsidRPr="2F142DD4">
        <w:t>La parte back-end</w:t>
      </w:r>
      <w:r w:rsidR="00CE137F" w:rsidRPr="2F142DD4">
        <w:t xml:space="preserve"> </w:t>
      </w:r>
      <w:r w:rsidR="347D6C6A" w:rsidRPr="2F142DD4">
        <w:t>deve usare</w:t>
      </w:r>
      <w:r w:rsidR="00CE137F" w:rsidRPr="2F142DD4">
        <w:t xml:space="preserve"> principalmente il linguaggio Java</w:t>
      </w:r>
      <w:r w:rsidR="00443166" w:rsidRPr="2F142DD4">
        <w:t>,</w:t>
      </w:r>
      <w:r w:rsidR="1F710E31" w:rsidRPr="2F142DD4">
        <w:t xml:space="preserve"> e fare uso di </w:t>
      </w:r>
      <w:proofErr w:type="spellStart"/>
      <w:r w:rsidR="00443166" w:rsidRPr="2F142DD4">
        <w:t>Servlet</w:t>
      </w:r>
      <w:proofErr w:type="spellEnd"/>
      <w:r w:rsidR="7EDBDC9A" w:rsidRPr="2F142DD4">
        <w:t>.</w:t>
      </w:r>
    </w:p>
    <w:p w14:paraId="7B457856" w14:textId="0F5B7C6F" w:rsidR="7EDBDC9A" w:rsidRDefault="7EDBDC9A" w:rsidP="65328133">
      <w:r w:rsidRPr="2F142DD4">
        <w:t>Il database deve supportare query SQL</w:t>
      </w:r>
      <w:r w:rsidR="6D0A54DA" w:rsidRPr="2F142DD4">
        <w:t>.</w:t>
      </w:r>
    </w:p>
    <w:p w14:paraId="1F8331AD" w14:textId="0368CC59" w:rsidR="7EDBDC9A" w:rsidRDefault="7EDBDC9A" w:rsidP="65328133">
      <w:r w:rsidRPr="2F142DD4">
        <w:t>La parte front-end deve essere strutturata tramite CSS, Ajax, JavaScript, JSP, HTML5</w:t>
      </w:r>
      <w:r w:rsidR="0D10A7EE" w:rsidRPr="2F142DD4">
        <w:t>.</w:t>
      </w:r>
    </w:p>
    <w:p w14:paraId="493B0300" w14:textId="6558EFE2" w:rsidR="60B0F206" w:rsidRDefault="60B0F206" w:rsidP="60B0F206">
      <w:pPr>
        <w:rPr>
          <w:sz w:val="23"/>
          <w:szCs w:val="23"/>
        </w:rPr>
      </w:pPr>
    </w:p>
    <w:p w14:paraId="0AC0D487" w14:textId="4CF17229" w:rsidR="2F142DD4" w:rsidRDefault="2F142DD4" w:rsidP="2F142DD4">
      <w:pPr>
        <w:rPr>
          <w:sz w:val="23"/>
          <w:szCs w:val="23"/>
        </w:rPr>
      </w:pPr>
    </w:p>
    <w:p w14:paraId="05EB4530" w14:textId="04B4709C" w:rsidR="00FD2CAA" w:rsidRPr="00FD2CAA" w:rsidRDefault="000532BE" w:rsidP="2F142DD4">
      <w:pPr>
        <w:pStyle w:val="Titolo2"/>
        <w:numPr>
          <w:ilvl w:val="1"/>
          <w:numId w:val="0"/>
        </w:numPr>
      </w:pPr>
      <w:r>
        <w:t>2.3.6 Interfaccia</w:t>
      </w:r>
    </w:p>
    <w:p w14:paraId="303AD922" w14:textId="457F4068" w:rsidR="00FD2CAA" w:rsidRDefault="000532BE" w:rsidP="000532BE">
      <w:r>
        <w:t xml:space="preserve">Il sistema prevede </w:t>
      </w:r>
      <w:r w:rsidR="008E258A">
        <w:t>un sito web dove si ha la possibilità di interagire con esso per poi finalizzare un acquisto</w:t>
      </w:r>
      <w:r w:rsidR="428D9DF4">
        <w:t>.</w:t>
      </w:r>
    </w:p>
    <w:p w14:paraId="4B00E7DD" w14:textId="5AE275A5" w:rsidR="1CF1CE37" w:rsidRDefault="1CF1CE37" w:rsidP="1CF1CE37"/>
    <w:p w14:paraId="7D237955" w14:textId="77777777" w:rsidR="00B64BE7" w:rsidRPr="000532BE" w:rsidRDefault="00B64BE7" w:rsidP="000532BE"/>
    <w:p w14:paraId="32010CA0" w14:textId="24B9CDEF" w:rsidR="00C21DAE" w:rsidRDefault="00092DAC" w:rsidP="00092DAC">
      <w:pPr>
        <w:pStyle w:val="Titolo"/>
        <w:numPr>
          <w:ilvl w:val="1"/>
          <w:numId w:val="18"/>
        </w:numPr>
        <w:jc w:val="left"/>
        <w:rPr>
          <w:rFonts w:ascii="Times New Roman" w:eastAsia="Times New Roman" w:hAnsi="Times New Roman"/>
        </w:rPr>
      </w:pPr>
      <w:r w:rsidRPr="1CF1CE37">
        <w:rPr>
          <w:rFonts w:ascii="Times New Roman" w:eastAsia="Times New Roman" w:hAnsi="Times New Roman"/>
        </w:rPr>
        <w:t>Modelli di Sistema</w:t>
      </w:r>
    </w:p>
    <w:p w14:paraId="701FFB3D" w14:textId="580476F3" w:rsidR="1CF1CE37" w:rsidRDefault="1CF1CE37" w:rsidP="1CF1CE37">
      <w:pPr>
        <w:rPr>
          <w:noProof/>
        </w:rPr>
      </w:pPr>
    </w:p>
    <w:p w14:paraId="27D5BB52" w14:textId="41EF2189" w:rsidR="004D0226" w:rsidRDefault="003D7075" w:rsidP="00B64BE7">
      <w:pPr>
        <w:ind w:firstLine="709"/>
        <w:rPr>
          <w:rFonts w:eastAsia="Times New Roman"/>
          <w:b/>
          <w:sz w:val="28"/>
          <w:szCs w:val="28"/>
        </w:rPr>
      </w:pPr>
      <w:r>
        <w:rPr>
          <w:b/>
          <w:bCs/>
          <w:noProof/>
        </w:rPr>
        <w:lastRenderedPageBreak/>
        <w:drawing>
          <wp:anchor distT="0" distB="0" distL="114300" distR="114300" simplePos="0" relativeHeight="251658243"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1CF1CE37">
        <w:rPr>
          <w:rFonts w:eastAsia="Times New Roman"/>
          <w:b/>
          <w:sz w:val="28"/>
          <w:szCs w:val="28"/>
        </w:rPr>
        <w:t xml:space="preserve">Class </w:t>
      </w:r>
      <w:proofErr w:type="spellStart"/>
      <w:r w:rsidR="004D0226" w:rsidRPr="1CF1CE37">
        <w:rPr>
          <w:rFonts w:eastAsia="Times New Roman"/>
          <w:b/>
          <w:sz w:val="28"/>
          <w:szCs w:val="28"/>
        </w:rPr>
        <w:t>Diagrams</w:t>
      </w:r>
      <w:proofErr w:type="spellEnd"/>
    </w:p>
    <w:p w14:paraId="7DBB2015" w14:textId="1A9ADBCE" w:rsidR="003D7075" w:rsidRDefault="003D7075" w:rsidP="00B64BE7">
      <w:pPr>
        <w:ind w:firstLine="709"/>
        <w:rPr>
          <w:rFonts w:eastAsia="Times New Roman"/>
          <w:b/>
          <w:sz w:val="28"/>
          <w:szCs w:val="28"/>
        </w:rPr>
      </w:pPr>
    </w:p>
    <w:p w14:paraId="0E5E414D" w14:textId="77777777" w:rsidR="004D0226" w:rsidRPr="004D0226" w:rsidRDefault="004D0226" w:rsidP="004D0226">
      <w:pPr>
        <w:rPr>
          <w:b/>
          <w:bCs/>
        </w:rPr>
      </w:pPr>
    </w:p>
    <w:p w14:paraId="7E878A1C" w14:textId="77777777" w:rsidR="00092DAC" w:rsidRPr="00092DAC" w:rsidRDefault="00092DAC" w:rsidP="00092DAC"/>
    <w:p w14:paraId="59C159FC" w14:textId="3AD2194F" w:rsidR="00092DAC" w:rsidRDefault="00092DAC" w:rsidP="00092DAC">
      <w:pPr>
        <w:pStyle w:val="Titolo2"/>
        <w:numPr>
          <w:ilvl w:val="2"/>
          <w:numId w:val="18"/>
        </w:numPr>
        <w:rPr>
          <w:sz w:val="40"/>
          <w:szCs w:val="40"/>
        </w:rPr>
      </w:pPr>
      <w:r w:rsidRPr="2F142DD4">
        <w:rPr>
          <w:sz w:val="40"/>
          <w:szCs w:val="40"/>
        </w:rPr>
        <w:t>Scenari</w:t>
      </w:r>
    </w:p>
    <w:p w14:paraId="4FC4D3B4" w14:textId="4D3ED40B" w:rsidR="2F142DD4" w:rsidRDefault="2F142DD4" w:rsidP="2F142DD4"/>
    <w:p w14:paraId="7DA1193D" w14:textId="41B2869E" w:rsidR="00565B89" w:rsidRDefault="5DAAAD85" w:rsidP="002B4BFE">
      <w:pPr>
        <w:pStyle w:val="Titolo1"/>
        <w:rPr>
          <w:rFonts w:ascii="Calibri" w:hAnsi="Calibri" w:cs="Calibri"/>
        </w:rPr>
      </w:pPr>
      <w:r w:rsidRPr="2F142DD4">
        <w:rPr>
          <w:rFonts w:ascii="Calibri" w:hAnsi="Calibri" w:cs="Calibri"/>
        </w:rPr>
        <w:t xml:space="preserve">    </w:t>
      </w:r>
      <w:r w:rsidRPr="2F142DD4">
        <w:rPr>
          <w:rFonts w:ascii="Times New Roman" w:hAnsi="Times New Roman"/>
        </w:rPr>
        <w:t xml:space="preserve"> </w:t>
      </w:r>
      <w:r w:rsidR="002B4BFE" w:rsidRPr="1CF1CE37">
        <w:rPr>
          <w:rFonts w:ascii="Times New Roman" w:hAnsi="Times New Roman"/>
          <w:sz w:val="28"/>
          <w:szCs w:val="28"/>
        </w:rPr>
        <w:t xml:space="preserve">SC_1 </w:t>
      </w:r>
      <w:r w:rsidR="00565B89" w:rsidRPr="1CF1CE37">
        <w:rPr>
          <w:rFonts w:ascii="Times New Roman" w:hAnsi="Times New Roman"/>
          <w:sz w:val="28"/>
          <w:szCs w:val="28"/>
        </w:rPr>
        <w:t>Scenario Acquisto prodotto</w:t>
      </w:r>
    </w:p>
    <w:p w14:paraId="285244FA" w14:textId="19D798D9" w:rsidR="00565B89" w:rsidRDefault="00565B89" w:rsidP="002B4BFE">
      <w:pPr>
        <w:ind w:left="709"/>
        <w:rPr>
          <w:rFonts w:eastAsia="Times New Roman"/>
          <w:sz w:val="26"/>
          <w:szCs w:val="26"/>
        </w:rPr>
      </w:pPr>
      <w:r w:rsidRPr="1CF1CE37">
        <w:rPr>
          <w:rFonts w:eastAsia="Times New Roman"/>
          <w:sz w:val="26"/>
          <w:szCs w:val="26"/>
          <w:u w:val="single"/>
        </w:rPr>
        <w:t>Nicola</w:t>
      </w:r>
      <w:r w:rsidRPr="1CF1CE37">
        <w:rPr>
          <w:rFonts w:eastAsia="Times New Roman"/>
          <w:sz w:val="26"/>
          <w:szCs w:val="26"/>
        </w:rPr>
        <w:t xml:space="preserve"> visualizza l’home page, da </w:t>
      </w:r>
      <w:r w:rsidR="625B7866" w:rsidRPr="1CF1CE37">
        <w:rPr>
          <w:rFonts w:eastAsia="Times New Roman"/>
          <w:sz w:val="26"/>
          <w:szCs w:val="26"/>
        </w:rPr>
        <w:t>lì</w:t>
      </w:r>
      <w:r w:rsidRPr="1CF1CE37">
        <w:rPr>
          <w:rFonts w:eastAsia="Times New Roman"/>
          <w:sz w:val="26"/>
          <w:szCs w:val="26"/>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1CF1CE37">
        <w:rPr>
          <w:rFonts w:eastAsia="Times New Roman"/>
          <w:sz w:val="26"/>
          <w:szCs w:val="26"/>
        </w:rPr>
        <w:t>nome (</w:t>
      </w:r>
      <w:r w:rsidRPr="1CF1CE37">
        <w:rPr>
          <w:rFonts w:eastAsia="Times New Roman"/>
          <w:sz w:val="26"/>
          <w:szCs w:val="26"/>
        </w:rPr>
        <w:t>Nicola), cognome</w:t>
      </w:r>
      <w:r w:rsidR="2DBC99D2" w:rsidRPr="1CF1CE37">
        <w:rPr>
          <w:rFonts w:eastAsia="Times New Roman"/>
          <w:sz w:val="26"/>
          <w:szCs w:val="26"/>
        </w:rPr>
        <w:t xml:space="preserve"> </w:t>
      </w:r>
      <w:r w:rsidRPr="1CF1CE37">
        <w:rPr>
          <w:rFonts w:eastAsia="Times New Roman"/>
          <w:sz w:val="26"/>
          <w:szCs w:val="26"/>
        </w:rPr>
        <w:t>(Longobardi), data di nascita</w:t>
      </w:r>
      <w:r w:rsidR="56E213BA" w:rsidRPr="1CF1CE37">
        <w:rPr>
          <w:rFonts w:eastAsia="Times New Roman"/>
          <w:sz w:val="26"/>
          <w:szCs w:val="26"/>
        </w:rPr>
        <w:t xml:space="preserve"> </w:t>
      </w:r>
      <w:r w:rsidRPr="1CF1CE37">
        <w:rPr>
          <w:rFonts w:eastAsia="Times New Roman"/>
          <w:sz w:val="26"/>
          <w:szCs w:val="26"/>
        </w:rPr>
        <w:t>(15-02-2003), indirizzo mail</w:t>
      </w:r>
      <w:r w:rsidR="2EC6E8C2" w:rsidRPr="1CF1CE37">
        <w:rPr>
          <w:rFonts w:eastAsia="Times New Roman"/>
          <w:sz w:val="26"/>
          <w:szCs w:val="26"/>
        </w:rPr>
        <w:t xml:space="preserve"> </w:t>
      </w:r>
      <w:r w:rsidRPr="1CF1CE37">
        <w:rPr>
          <w:rFonts w:eastAsia="Times New Roman"/>
          <w:sz w:val="26"/>
          <w:szCs w:val="26"/>
        </w:rPr>
        <w:t>(</w:t>
      </w:r>
      <w:hyperlink r:id="rId23">
        <w:r w:rsidRPr="1CF1CE37">
          <w:rPr>
            <w:rStyle w:val="Collegamentoipertestuale"/>
            <w:rFonts w:eastAsia="Times New Roman"/>
            <w:sz w:val="26"/>
            <w:szCs w:val="26"/>
          </w:rPr>
          <w:t>nicola.longobardi@gmail.com</w:t>
        </w:r>
      </w:hyperlink>
      <w:r w:rsidRPr="1CF1CE37">
        <w:rPr>
          <w:rFonts w:eastAsia="Times New Roman"/>
          <w:sz w:val="26"/>
          <w:szCs w:val="26"/>
        </w:rPr>
        <w:t>), password</w:t>
      </w:r>
      <w:r w:rsidR="36AAD401" w:rsidRPr="1CF1CE37">
        <w:rPr>
          <w:rFonts w:eastAsia="Times New Roman"/>
          <w:sz w:val="26"/>
          <w:szCs w:val="26"/>
        </w:rPr>
        <w:t xml:space="preserve"> </w:t>
      </w:r>
      <w:r w:rsidRPr="1CF1CE37">
        <w:rPr>
          <w:rFonts w:eastAsia="Times New Roman"/>
          <w:sz w:val="26"/>
          <w:szCs w:val="26"/>
        </w:rPr>
        <w:t>(NikLongo2003). L’account ora è registrato e Nicola può procedere con il checkout. Nella pagina del checkout Nicola deve aggiungere un indirizzo di spedizione</w:t>
      </w:r>
      <w:r w:rsidR="002B4BFE" w:rsidRPr="1CF1CE37">
        <w:rPr>
          <w:rFonts w:eastAsia="Times New Roman"/>
          <w:sz w:val="26"/>
          <w:szCs w:val="26"/>
        </w:rPr>
        <w:t xml:space="preserve"> (Via: Via Napoli, Cap: 81100, Città: Caserta, Provincia: CE</w:t>
      </w:r>
      <w:r w:rsidR="00931F51" w:rsidRPr="1CF1CE37">
        <w:rPr>
          <w:rFonts w:eastAsia="Times New Roman"/>
          <w:sz w:val="26"/>
          <w:szCs w:val="26"/>
        </w:rPr>
        <w:t>)</w:t>
      </w:r>
      <w:r w:rsidRPr="1CF1CE37">
        <w:rPr>
          <w:rFonts w:eastAsia="Times New Roman"/>
          <w:sz w:val="26"/>
          <w:szCs w:val="26"/>
        </w:rPr>
        <w:t xml:space="preserve"> e deve inserire i dati della sua carta di credito </w:t>
      </w:r>
      <w:r w:rsidR="00931F51" w:rsidRPr="1CF1CE37">
        <w:rPr>
          <w:rFonts w:eastAsia="Times New Roman"/>
          <w:sz w:val="26"/>
          <w:szCs w:val="26"/>
        </w:rPr>
        <w:t xml:space="preserve">(Intestatario, </w:t>
      </w:r>
      <w:proofErr w:type="spellStart"/>
      <w:r w:rsidR="00931F51" w:rsidRPr="1CF1CE37">
        <w:rPr>
          <w:rFonts w:eastAsia="Times New Roman"/>
          <w:sz w:val="26"/>
          <w:szCs w:val="26"/>
        </w:rPr>
        <w:t>NumeroCarta</w:t>
      </w:r>
      <w:proofErr w:type="spellEnd"/>
      <w:r w:rsidR="00931F51" w:rsidRPr="1CF1CE37">
        <w:rPr>
          <w:rFonts w:eastAsia="Times New Roman"/>
          <w:sz w:val="26"/>
          <w:szCs w:val="26"/>
        </w:rPr>
        <w:t xml:space="preserve">, CVV) </w:t>
      </w:r>
      <w:r w:rsidRPr="1CF1CE37">
        <w:rPr>
          <w:rFonts w:eastAsia="Times New Roman"/>
          <w:sz w:val="26"/>
          <w:szCs w:val="26"/>
        </w:rPr>
        <w:t>e finalizza</w:t>
      </w:r>
      <w:r w:rsidR="74E9887F" w:rsidRPr="1CF1CE37">
        <w:rPr>
          <w:rFonts w:eastAsia="Times New Roman"/>
          <w:sz w:val="26"/>
          <w:szCs w:val="26"/>
        </w:rPr>
        <w:t>re</w:t>
      </w:r>
      <w:r w:rsidRPr="1CF1CE37">
        <w:rPr>
          <w:rFonts w:eastAsia="Times New Roman"/>
          <w:sz w:val="26"/>
          <w:szCs w:val="26"/>
        </w:rPr>
        <w:t xml:space="preserve"> l’acquisto. Nicola ora può controllare il suo ordine </w:t>
      </w:r>
      <w:r w:rsidRPr="1CF1CE37">
        <w:rPr>
          <w:rFonts w:eastAsia="Times New Roman"/>
          <w:sz w:val="26"/>
          <w:szCs w:val="26"/>
        </w:rPr>
        <w:lastRenderedPageBreak/>
        <w:t>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1F09F2AE" w:rsidR="002B4BFE" w:rsidRPr="002B4BFE" w:rsidRDefault="5DE976BF" w:rsidP="002B4BFE">
      <w:pPr>
        <w:pStyle w:val="Titolo1"/>
        <w:rPr>
          <w:rFonts w:ascii="Times New Roman" w:hAnsi="Times New Roman"/>
          <w:sz w:val="28"/>
          <w:szCs w:val="28"/>
        </w:rPr>
      </w:pPr>
      <w:r w:rsidRPr="1CF1CE37">
        <w:rPr>
          <w:rFonts w:ascii="Times New Roman" w:hAnsi="Times New Roman"/>
          <w:sz w:val="28"/>
          <w:szCs w:val="28"/>
        </w:rPr>
        <w:t xml:space="preserve">  </w:t>
      </w:r>
      <w:r w:rsidR="002B4BFE" w:rsidRPr="1CF1CE37">
        <w:rPr>
          <w:rFonts w:ascii="Times New Roman" w:hAnsi="Times New Roman"/>
          <w:sz w:val="28"/>
          <w:szCs w:val="28"/>
        </w:rPr>
        <w:t xml:space="preserve">SC_2 Scenario </w:t>
      </w:r>
      <w:r w:rsidR="00931F51" w:rsidRPr="1CF1CE37">
        <w:rPr>
          <w:rFonts w:ascii="Times New Roman" w:hAnsi="Times New Roman"/>
          <w:sz w:val="28"/>
          <w:szCs w:val="28"/>
        </w:rPr>
        <w:t>visualizza dettagli ordine</w:t>
      </w:r>
      <w:r w:rsidR="001A2015" w:rsidRPr="1CF1CE37">
        <w:rPr>
          <w:rFonts w:ascii="Times New Roman" w:hAnsi="Times New Roman"/>
          <w:sz w:val="28"/>
          <w:szCs w:val="28"/>
        </w:rPr>
        <w:t xml:space="preserve"> e recensione</w:t>
      </w:r>
    </w:p>
    <w:p w14:paraId="7FD83464" w14:textId="5E2A1586" w:rsidR="002B4BFE" w:rsidRDefault="00931F51" w:rsidP="00A576BC">
      <w:pPr>
        <w:ind w:left="709"/>
        <w:rPr>
          <w:rFonts w:eastAsia="Times New Roman"/>
          <w:sz w:val="26"/>
          <w:szCs w:val="26"/>
        </w:rPr>
      </w:pPr>
      <w:r w:rsidRPr="1CF1CE37">
        <w:rPr>
          <w:rFonts w:eastAsia="Times New Roman"/>
          <w:sz w:val="26"/>
          <w:szCs w:val="26"/>
        </w:rPr>
        <w:t>Nicola</w:t>
      </w:r>
      <w:r w:rsidR="001A2015" w:rsidRPr="1CF1CE37">
        <w:rPr>
          <w:rFonts w:eastAsia="Times New Roman"/>
          <w:sz w:val="26"/>
          <w:szCs w:val="26"/>
        </w:rPr>
        <w:t xml:space="preserve"> </w:t>
      </w:r>
      <w:r w:rsidRPr="1CF1CE37">
        <w:rPr>
          <w:rFonts w:eastAsia="Times New Roman"/>
          <w:sz w:val="26"/>
          <w:szCs w:val="26"/>
        </w:rPr>
        <w:t>è loggato nel suo account</w:t>
      </w:r>
      <w:r w:rsidR="002B4BFE" w:rsidRPr="1CF1CE37">
        <w:rPr>
          <w:rFonts w:eastAsia="Times New Roman"/>
          <w:sz w:val="26"/>
          <w:szCs w:val="26"/>
        </w:rPr>
        <w:t xml:space="preserve">, vuole </w:t>
      </w:r>
      <w:r w:rsidR="00A576BC" w:rsidRPr="1CF1CE37">
        <w:rPr>
          <w:rFonts w:eastAsia="Times New Roman"/>
          <w:sz w:val="26"/>
          <w:szCs w:val="26"/>
        </w:rPr>
        <w:t>vedere i suoi ordini e quindi va nella sezione del menu “ordini”. Li vede la sua lista di ordini. Nicola non si ricorda quali occhiali ha preso nel suo ordin</w:t>
      </w:r>
      <w:r w:rsidR="32947027" w:rsidRPr="1CF1CE37">
        <w:rPr>
          <w:rFonts w:eastAsia="Times New Roman"/>
          <w:sz w:val="26"/>
          <w:szCs w:val="26"/>
        </w:rPr>
        <w:t xml:space="preserve">e </w:t>
      </w:r>
      <w:r w:rsidR="00A576BC" w:rsidRPr="1CF1CE37">
        <w:rPr>
          <w:rFonts w:eastAsia="Times New Roman"/>
          <w:sz w:val="26"/>
          <w:szCs w:val="26"/>
        </w:rPr>
        <w:t xml:space="preserve">e quindi seleziona l’icona dei dettagli. </w:t>
      </w:r>
      <w:r w:rsidR="001A2015" w:rsidRPr="1CF1CE37">
        <w:rPr>
          <w:rFonts w:eastAsia="Times New Roman"/>
          <w:sz w:val="26"/>
          <w:szCs w:val="26"/>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eastAsia="Times New Roman"/>
          <w:sz w:val="26"/>
          <w:szCs w:val="26"/>
        </w:rPr>
      </w:pPr>
      <w:r w:rsidRPr="1CF1CE37">
        <w:rPr>
          <w:rFonts w:eastAsia="Times New Roman"/>
          <w:sz w:val="26"/>
          <w:szCs w:val="26"/>
        </w:rPr>
        <w:t>Scrive la sua recensione e co</w:t>
      </w:r>
      <w:r w:rsidR="246091D2" w:rsidRPr="1CF1CE37">
        <w:rPr>
          <w:rFonts w:eastAsia="Times New Roman"/>
          <w:sz w:val="26"/>
          <w:szCs w:val="26"/>
        </w:rPr>
        <w:t>n</w:t>
      </w:r>
      <w:r w:rsidRPr="1CF1CE37">
        <w:rPr>
          <w:rFonts w:eastAsia="Times New Roman"/>
          <w:sz w:val="26"/>
          <w:szCs w:val="26"/>
        </w:rPr>
        <w:t>ferma</w:t>
      </w:r>
      <w:r w:rsidR="77F13098" w:rsidRPr="1CF1CE37">
        <w:rPr>
          <w:rFonts w:eastAsia="Times New Roman"/>
          <w:sz w:val="26"/>
          <w:szCs w:val="26"/>
        </w:rPr>
        <w:t>.</w:t>
      </w:r>
    </w:p>
    <w:p w14:paraId="2EEDFF91" w14:textId="77777777" w:rsidR="002B4BFE" w:rsidRDefault="002B4BFE" w:rsidP="002B4BFE">
      <w:pPr>
        <w:ind w:left="709"/>
        <w:rPr>
          <w:rFonts w:ascii="Calibri" w:hAnsi="Calibri" w:cs="Calibri"/>
        </w:rPr>
      </w:pPr>
    </w:p>
    <w:p w14:paraId="6CF26D8B" w14:textId="761A4682" w:rsidR="2F142DD4" w:rsidRDefault="2F142DD4" w:rsidP="2F142DD4">
      <w:pPr>
        <w:ind w:left="709"/>
        <w:rPr>
          <w:rFonts w:ascii="Calibri" w:hAnsi="Calibri" w:cs="Calibri"/>
        </w:rPr>
      </w:pPr>
    </w:p>
    <w:p w14:paraId="6EE41D0B" w14:textId="5581EA77" w:rsidR="002B4BFE" w:rsidRDefault="7DE09F77" w:rsidP="002B4BFE">
      <w:pPr>
        <w:pStyle w:val="Titolo1"/>
        <w:rPr>
          <w:rFonts w:ascii="Times New Roman" w:hAnsi="Times New Roman"/>
        </w:rPr>
      </w:pPr>
      <w:r w:rsidRPr="2F142DD4">
        <w:rPr>
          <w:rFonts w:ascii="Times New Roman" w:hAnsi="Times New Roman"/>
        </w:rPr>
        <w:t xml:space="preserve"> </w:t>
      </w:r>
      <w:r w:rsidRPr="1CF1CE37">
        <w:rPr>
          <w:rFonts w:ascii="Times New Roman" w:hAnsi="Times New Roman"/>
          <w:sz w:val="28"/>
          <w:szCs w:val="28"/>
        </w:rPr>
        <w:t xml:space="preserve"> </w:t>
      </w:r>
      <w:r w:rsidR="002B4BFE" w:rsidRPr="1CF1CE37">
        <w:rPr>
          <w:rFonts w:ascii="Times New Roman" w:hAnsi="Times New Roman"/>
          <w:sz w:val="28"/>
          <w:szCs w:val="28"/>
        </w:rPr>
        <w:t>SC_</w:t>
      </w:r>
      <w:r w:rsidR="001A2015" w:rsidRPr="1CF1CE37">
        <w:rPr>
          <w:rFonts w:ascii="Times New Roman" w:hAnsi="Times New Roman"/>
          <w:sz w:val="28"/>
          <w:szCs w:val="28"/>
        </w:rPr>
        <w:t>3</w:t>
      </w:r>
      <w:r w:rsidR="002B4BFE" w:rsidRPr="1CF1CE37">
        <w:rPr>
          <w:rFonts w:ascii="Times New Roman" w:hAnsi="Times New Roman"/>
          <w:sz w:val="28"/>
          <w:szCs w:val="28"/>
        </w:rPr>
        <w:t xml:space="preserve"> Scenario Aggiunta Prodotto al catalogo (ADMIN)</w:t>
      </w:r>
    </w:p>
    <w:p w14:paraId="0D90A557" w14:textId="4E32F432" w:rsidR="002B4BFE" w:rsidRDefault="002B4BFE" w:rsidP="3126DBA7">
      <w:pPr>
        <w:ind w:left="709"/>
        <w:rPr>
          <w:rFonts w:eastAsia="Times New Roman"/>
          <w:b/>
          <w:sz w:val="26"/>
          <w:szCs w:val="26"/>
        </w:rPr>
      </w:pPr>
      <w:r w:rsidRPr="1CF1CE37">
        <w:rPr>
          <w:rFonts w:eastAsia="Times New Roman"/>
          <w:sz w:val="26"/>
          <w:szCs w:val="26"/>
        </w:rPr>
        <w:t>Pietro è l’admin del sito, vuole aggiungere un paio di occhiali Gucci al sito.</w:t>
      </w:r>
      <w:r w:rsidRPr="1CF1CE37">
        <w:rPr>
          <w:rFonts w:eastAsia="Times New Roman"/>
          <w:b/>
          <w:sz w:val="26"/>
          <w:szCs w:val="26"/>
        </w:rPr>
        <w:t xml:space="preserve"> </w:t>
      </w:r>
      <w:r w:rsidRPr="1CF1CE37">
        <w:rPr>
          <w:rFonts w:eastAsia="Times New Roman"/>
          <w:sz w:val="26"/>
          <w:szCs w:val="26"/>
        </w:rPr>
        <w:t xml:space="preserve">Apre l’homepage e del sito e va direttamente nella sezione del login, dove inserisce </w:t>
      </w:r>
      <w:r w:rsidR="31D7E1DD" w:rsidRPr="1CF1CE37">
        <w:rPr>
          <w:rFonts w:eastAsia="Times New Roman"/>
          <w:sz w:val="26"/>
          <w:szCs w:val="26"/>
        </w:rPr>
        <w:t>e-mail</w:t>
      </w:r>
      <w:r w:rsidR="0C8AC562" w:rsidRPr="1CF1CE37">
        <w:rPr>
          <w:rFonts w:eastAsia="Times New Roman"/>
          <w:sz w:val="26"/>
          <w:szCs w:val="26"/>
        </w:rPr>
        <w:t xml:space="preserve"> </w:t>
      </w:r>
      <w:r w:rsidRPr="1CF1CE37">
        <w:rPr>
          <w:rFonts w:eastAsia="Times New Roman"/>
          <w:sz w:val="26"/>
          <w:szCs w:val="26"/>
        </w:rPr>
        <w:t>(</w:t>
      </w:r>
      <w:hyperlink r:id="rId24">
        <w:r w:rsidRPr="1CF1CE37">
          <w:rPr>
            <w:rStyle w:val="Collegamentoipertestuale"/>
            <w:rFonts w:eastAsia="Times New Roman"/>
            <w:sz w:val="26"/>
            <w:szCs w:val="26"/>
          </w:rPr>
          <w:t>pietroAdmin@gmail.com</w:t>
        </w:r>
      </w:hyperlink>
      <w:r w:rsidRPr="1CF1CE37">
        <w:rPr>
          <w:rFonts w:eastAsia="Times New Roman"/>
          <w:sz w:val="26"/>
          <w:szCs w:val="26"/>
        </w:rPr>
        <w:t>) e la password (PietroAdmin12)</w:t>
      </w:r>
      <w:r w:rsidRPr="1CF1CE37">
        <w:rPr>
          <w:rFonts w:eastAsia="Times New Roman"/>
          <w:b/>
          <w:sz w:val="26"/>
          <w:szCs w:val="26"/>
        </w:rPr>
        <w:t>.</w:t>
      </w:r>
    </w:p>
    <w:p w14:paraId="718F0E9C" w14:textId="2C8141B1" w:rsidR="002B4BFE" w:rsidRDefault="002B4BFE" w:rsidP="002B4BFE">
      <w:pPr>
        <w:ind w:left="709"/>
        <w:rPr>
          <w:rFonts w:eastAsia="Times New Roman"/>
          <w:sz w:val="26"/>
          <w:szCs w:val="26"/>
        </w:rPr>
      </w:pPr>
      <w:r w:rsidRPr="1CF1CE37">
        <w:rPr>
          <w:rFonts w:eastAsia="Times New Roman"/>
          <w:sz w:val="26"/>
          <w:szCs w:val="26"/>
        </w:rPr>
        <w:t xml:space="preserve">Il sito rimanda Pietro alla </w:t>
      </w:r>
      <w:proofErr w:type="spellStart"/>
      <w:r w:rsidRPr="1CF1CE37">
        <w:rPr>
          <w:rFonts w:eastAsia="Times New Roman"/>
          <w:sz w:val="26"/>
          <w:szCs w:val="26"/>
        </w:rPr>
        <w:t>HomePage</w:t>
      </w:r>
      <w:proofErr w:type="spellEnd"/>
      <w:r w:rsidRPr="1CF1CE37">
        <w:rPr>
          <w:rFonts w:eastAsia="Times New Roman"/>
          <w:sz w:val="26"/>
          <w:szCs w:val="26"/>
        </w:rPr>
        <w:t xml:space="preserve"> Admin che presenta un menù di scelte</w:t>
      </w:r>
      <w:r w:rsidR="58B876CE" w:rsidRPr="1CF1CE37">
        <w:rPr>
          <w:rFonts w:eastAsia="Times New Roman"/>
          <w:sz w:val="26"/>
          <w:szCs w:val="26"/>
        </w:rPr>
        <w:t xml:space="preserve"> </w:t>
      </w:r>
      <w:r w:rsidRPr="1CF1CE37">
        <w:rPr>
          <w:rFonts w:eastAsia="Times New Roman"/>
          <w:sz w:val="26"/>
          <w:szCs w:val="26"/>
        </w:rPr>
        <w:t>(visualizza catalogo, ricerca per utente e ricerca per data).</w:t>
      </w:r>
    </w:p>
    <w:p w14:paraId="18305FF3" w14:textId="77777777" w:rsidR="002B4BFE" w:rsidRDefault="002B4BFE" w:rsidP="002B4BFE">
      <w:pPr>
        <w:ind w:left="709"/>
        <w:rPr>
          <w:rFonts w:eastAsia="Times New Roman"/>
          <w:sz w:val="26"/>
          <w:szCs w:val="26"/>
        </w:rPr>
      </w:pPr>
      <w:r w:rsidRPr="1CF1CE37">
        <w:rPr>
          <w:rFonts w:eastAsia="Times New Roman"/>
          <w:sz w:val="26"/>
          <w:szCs w:val="26"/>
        </w:rPr>
        <w:t xml:space="preserve">Pietro apre il catalogo lato admin e preme il pulsane a fine catalogo “Aggiungi prodotto”. Viene aperta una schermata con un </w:t>
      </w:r>
      <w:proofErr w:type="spellStart"/>
      <w:r w:rsidRPr="1CF1CE37">
        <w:rPr>
          <w:rFonts w:eastAsia="Times New Roman"/>
          <w:sz w:val="26"/>
          <w:szCs w:val="26"/>
        </w:rPr>
        <w:t>form</w:t>
      </w:r>
      <w:proofErr w:type="spellEnd"/>
      <w:r w:rsidRPr="1CF1CE37">
        <w:rPr>
          <w:rFonts w:eastAsia="Times New Roman"/>
          <w:sz w:val="26"/>
          <w:szCs w:val="26"/>
        </w:rPr>
        <w:t xml:space="preserve"> per l’aggiunta di tutte le informazioni da inserire per il nuovo prodotto, immagine inclusa. Pietro conferma e il prodotto viene aggiunto al catalogo pronto per essere comprato.</w:t>
      </w:r>
    </w:p>
    <w:p w14:paraId="71F8DAAE" w14:textId="77777777" w:rsidR="00A43693" w:rsidRDefault="00A43693" w:rsidP="00092DAC">
      <w:pPr>
        <w:rPr>
          <w:lang w:eastAsia="ja-JP"/>
        </w:rPr>
      </w:pPr>
    </w:p>
    <w:p w14:paraId="202548E1" w14:textId="77777777" w:rsidR="00A43693" w:rsidRDefault="00A43693" w:rsidP="00092DAC">
      <w:pPr>
        <w:rPr>
          <w:lang w:eastAsia="ja-JP"/>
        </w:rPr>
      </w:pPr>
    </w:p>
    <w:p w14:paraId="5B49EAC1" w14:textId="77777777" w:rsidR="00A43693" w:rsidRPr="00092DAC" w:rsidRDefault="00A43693" w:rsidP="00092DAC">
      <w:pPr>
        <w:rPr>
          <w:lang w:eastAsia="ja-JP"/>
        </w:rPr>
      </w:pPr>
    </w:p>
    <w:p w14:paraId="48ED61B8" w14:textId="3A0D6510" w:rsidR="001A2015" w:rsidRDefault="001A2015" w:rsidP="001A2015">
      <w:pPr>
        <w:pStyle w:val="Titolo2"/>
        <w:numPr>
          <w:ilvl w:val="2"/>
          <w:numId w:val="18"/>
        </w:numPr>
        <w:rPr>
          <w:sz w:val="40"/>
          <w:szCs w:val="40"/>
        </w:rPr>
      </w:pPr>
      <w:r w:rsidRPr="1CF1CE37">
        <w:rPr>
          <w:sz w:val="40"/>
          <w:szCs w:val="40"/>
        </w:rPr>
        <w:t>Casi d’Uso</w:t>
      </w:r>
    </w:p>
    <w:p w14:paraId="140D9E32" w14:textId="6E15A910" w:rsidR="00A43693" w:rsidRPr="00A43693" w:rsidRDefault="746ADA4D" w:rsidP="00FD2CAA">
      <w:pPr>
        <w:pStyle w:val="Puntoelenco"/>
        <w:rPr>
          <w:b/>
          <w:bCs/>
        </w:rPr>
      </w:pPr>
      <w:r w:rsidRPr="00A43693">
        <w:rPr>
          <w:b/>
          <w:bCs/>
        </w:rPr>
        <w:t xml:space="preserve"> </w:t>
      </w:r>
    </w:p>
    <w:p w14:paraId="09538149" w14:textId="7D1174DC" w:rsidR="00A43693" w:rsidRDefault="00A43693" w:rsidP="1CF1CE37">
      <w:pPr>
        <w:pStyle w:val="Puntoelenco"/>
        <w:numPr>
          <w:ilvl w:val="0"/>
          <w:numId w:val="35"/>
        </w:numPr>
        <w:rPr>
          <w:b/>
          <w:sz w:val="28"/>
          <w:szCs w:val="28"/>
        </w:rPr>
      </w:pPr>
      <w:r w:rsidRPr="1CF1CE37">
        <w:rPr>
          <w:b/>
          <w:sz w:val="28"/>
          <w:szCs w:val="28"/>
        </w:rPr>
        <w:t>UC1: Autenticazione</w:t>
      </w:r>
    </w:p>
    <w:p w14:paraId="63938198" w14:textId="1DCEFB2D" w:rsidR="00A43693" w:rsidRDefault="00A43693" w:rsidP="00A43693">
      <w:pPr>
        <w:pStyle w:val="Puntoelenco"/>
        <w:ind w:left="1440"/>
        <w:rPr>
          <w:color w:val="000000"/>
          <w:sz w:val="24"/>
        </w:rPr>
      </w:pPr>
      <w:r w:rsidRPr="1CF1CE37">
        <w:rPr>
          <w:color w:val="4472C4" w:themeColor="accent1"/>
          <w:sz w:val="24"/>
        </w:rPr>
        <w:t xml:space="preserve">Attore: </w:t>
      </w:r>
      <w:r w:rsidRPr="1CF1CE37">
        <w:rPr>
          <w:color w:val="000000" w:themeColor="text1"/>
          <w:sz w:val="24"/>
        </w:rPr>
        <w:t>Utente/Admin</w:t>
      </w:r>
    </w:p>
    <w:p w14:paraId="010DF2D6" w14:textId="344F00E6" w:rsidR="00A43693" w:rsidRDefault="00A43693" w:rsidP="00CC7B75">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7568F447" w:rsidRPr="1CF1CE37">
        <w:rPr>
          <w:color w:val="2E74B5" w:themeColor="accent5" w:themeShade="BF"/>
          <w:sz w:val="24"/>
        </w:rPr>
        <w:t xml:space="preserve"> </w:t>
      </w:r>
      <w:r w:rsidR="7568F447" w:rsidRPr="1CF1CE37">
        <w:rPr>
          <w:sz w:val="24"/>
        </w:rPr>
        <w:t>L</w:t>
      </w:r>
      <w:r w:rsidRPr="1CF1CE37">
        <w:rPr>
          <w:sz w:val="24"/>
        </w:rPr>
        <w:t xml:space="preserve">’utente/admin si trova nella </w:t>
      </w:r>
      <w:r w:rsidR="005B49C4" w:rsidRPr="1CF1CE37">
        <w:rPr>
          <w:sz w:val="24"/>
        </w:rPr>
        <w:t xml:space="preserve">pagina </w:t>
      </w:r>
      <w:r w:rsidRPr="1CF1CE37">
        <w:rPr>
          <w:sz w:val="24"/>
        </w:rPr>
        <w:t>di login</w:t>
      </w:r>
    </w:p>
    <w:p w14:paraId="0F29BC55" w14:textId="263822C5" w:rsidR="00A43693" w:rsidRDefault="00A43693" w:rsidP="00A43693">
      <w:pPr>
        <w:pStyle w:val="Puntoelenco"/>
        <w:ind w:left="1440"/>
        <w:rPr>
          <w:color w:val="4472C4"/>
          <w:sz w:val="24"/>
        </w:rPr>
      </w:pPr>
      <w:r w:rsidRPr="1CF1CE37">
        <w:rPr>
          <w:color w:val="4472C4" w:themeColor="accent1"/>
          <w:sz w:val="24"/>
        </w:rPr>
        <w:t xml:space="preserve">Flusso di eventi: </w:t>
      </w:r>
    </w:p>
    <w:p w14:paraId="4F2AD262" w14:textId="4737E7B7" w:rsidR="00A43693" w:rsidRDefault="00A43693" w:rsidP="2F142DD4">
      <w:pPr>
        <w:pStyle w:val="Puntoelenco"/>
        <w:numPr>
          <w:ilvl w:val="0"/>
          <w:numId w:val="21"/>
        </w:numPr>
        <w:ind w:left="2847"/>
        <w:rPr>
          <w:sz w:val="24"/>
        </w:rPr>
      </w:pPr>
      <w:r w:rsidRPr="1CF1CE37">
        <w:rPr>
          <w:sz w:val="24"/>
        </w:rPr>
        <w:t xml:space="preserve">l’utente inserisce </w:t>
      </w:r>
      <w:r w:rsidR="7D8E7CA0" w:rsidRPr="1CF1CE37">
        <w:rPr>
          <w:sz w:val="24"/>
        </w:rPr>
        <w:t>e-mail</w:t>
      </w:r>
      <w:r w:rsidRPr="1CF1CE37">
        <w:rPr>
          <w:sz w:val="24"/>
        </w:rPr>
        <w:t xml:space="preserve"> e password</w:t>
      </w:r>
    </w:p>
    <w:p w14:paraId="38D5E636" w14:textId="221C7464" w:rsidR="00A43693" w:rsidRDefault="00A43693" w:rsidP="2F142DD4">
      <w:pPr>
        <w:pStyle w:val="Puntoelenco"/>
        <w:numPr>
          <w:ilvl w:val="0"/>
          <w:numId w:val="21"/>
        </w:numPr>
        <w:ind w:left="2847"/>
        <w:rPr>
          <w:sz w:val="24"/>
        </w:rPr>
      </w:pPr>
      <w:r w:rsidRPr="1CF1CE37">
        <w:rPr>
          <w:sz w:val="24"/>
        </w:rPr>
        <w:t>L’utente invia i dati al sistema</w:t>
      </w:r>
    </w:p>
    <w:p w14:paraId="00ED774B" w14:textId="3EF59303" w:rsidR="00A43693" w:rsidRDefault="00A43693" w:rsidP="2F142DD4">
      <w:pPr>
        <w:pStyle w:val="Puntoelenco"/>
        <w:numPr>
          <w:ilvl w:val="0"/>
          <w:numId w:val="21"/>
        </w:numPr>
        <w:ind w:left="2847"/>
        <w:rPr>
          <w:sz w:val="24"/>
        </w:rPr>
      </w:pPr>
      <w:r w:rsidRPr="1CF1CE37">
        <w:rPr>
          <w:sz w:val="24"/>
        </w:rPr>
        <w:t>Il sistema controlla</w:t>
      </w:r>
      <w:r w:rsidR="003D7075" w:rsidRPr="1CF1CE37">
        <w:rPr>
          <w:sz w:val="24"/>
        </w:rPr>
        <w:t xml:space="preserve"> presenza utente nel sistema</w:t>
      </w:r>
    </w:p>
    <w:p w14:paraId="0855064A" w14:textId="6949F3A7" w:rsidR="00A43693" w:rsidRDefault="00A43693" w:rsidP="2F142DD4">
      <w:pPr>
        <w:pStyle w:val="Puntoelenco"/>
        <w:numPr>
          <w:ilvl w:val="0"/>
          <w:numId w:val="21"/>
        </w:numPr>
        <w:ind w:left="2847"/>
        <w:rPr>
          <w:sz w:val="24"/>
        </w:rPr>
      </w:pPr>
      <w:r w:rsidRPr="1CF1CE37">
        <w:rPr>
          <w:sz w:val="24"/>
        </w:rPr>
        <w:t>Il sistema reindirizza l’utente/admin alla corrispondente home page</w:t>
      </w:r>
    </w:p>
    <w:p w14:paraId="40DEF92F" w14:textId="77777777" w:rsidR="00A43693" w:rsidRDefault="00A43693" w:rsidP="00A43693">
      <w:pPr>
        <w:pStyle w:val="Puntoelenco"/>
        <w:ind w:left="1440"/>
        <w:rPr>
          <w:sz w:val="24"/>
        </w:rPr>
      </w:pPr>
    </w:p>
    <w:p w14:paraId="37EC05E8" w14:textId="7CB3130F" w:rsidR="00A43693" w:rsidRPr="00CC7B75" w:rsidRDefault="00A43693" w:rsidP="00CC7B75">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è autenticato e si trova nella corri</w:t>
      </w:r>
      <w:r w:rsidR="14655CAF" w:rsidRPr="1CF1CE37">
        <w:rPr>
          <w:sz w:val="24"/>
        </w:rPr>
        <w:t>s</w:t>
      </w:r>
      <w:r w:rsidRPr="1CF1CE37">
        <w:rPr>
          <w:sz w:val="24"/>
        </w:rPr>
        <w:t>pondente home page</w:t>
      </w:r>
    </w:p>
    <w:p w14:paraId="4D1A0ABF" w14:textId="0BA6B56D" w:rsidR="00A43693" w:rsidRDefault="00A43693" w:rsidP="2F142DD4">
      <w:pPr>
        <w:pStyle w:val="Puntoelenco"/>
        <w:ind w:left="1440"/>
        <w:rPr>
          <w:color w:val="4472C4" w:themeColor="accent1"/>
        </w:rPr>
      </w:pPr>
      <w:proofErr w:type="spellStart"/>
      <w:r w:rsidRPr="1CF1CE37">
        <w:rPr>
          <w:color w:val="4472C4" w:themeColor="accent1"/>
          <w:sz w:val="24"/>
        </w:rPr>
        <w:t>Exception</w:t>
      </w:r>
      <w:proofErr w:type="spellEnd"/>
      <w:r w:rsidRPr="1CF1CE37">
        <w:rPr>
          <w:color w:val="4472C4" w:themeColor="accent1"/>
          <w:sz w:val="24"/>
        </w:rPr>
        <w:t xml:space="preserve">: </w:t>
      </w:r>
      <w:r w:rsidRPr="1CF1CE37">
        <w:rPr>
          <w:sz w:val="24"/>
        </w:rPr>
        <w:t>Se il sistema non trova l’utente al punto 3, manda un messaggio di errore, “Errore utente non trovato”</w:t>
      </w:r>
      <w:r w:rsidR="00DD45C4" w:rsidRPr="1CF1CE37">
        <w:rPr>
          <w:sz w:val="24"/>
        </w:rPr>
        <w:t xml:space="preserve"> (UC1.1)</w:t>
      </w:r>
    </w:p>
    <w:p w14:paraId="7B1B12D5" w14:textId="77777777" w:rsidR="00A43693" w:rsidRDefault="00A43693" w:rsidP="00A43693">
      <w:pPr>
        <w:pStyle w:val="Puntoelenco"/>
      </w:pPr>
    </w:p>
    <w:p w14:paraId="40F05F66" w14:textId="2865E532" w:rsidR="00FD2CAA" w:rsidRDefault="00FD2CAA" w:rsidP="00A43693">
      <w:pPr>
        <w:pStyle w:val="Puntoelenco"/>
      </w:pPr>
    </w:p>
    <w:p w14:paraId="4396BC8D" w14:textId="77777777" w:rsidR="00B64BE7" w:rsidRDefault="00B64BE7" w:rsidP="00A43693">
      <w:pPr>
        <w:pStyle w:val="Puntoelenco"/>
      </w:pPr>
    </w:p>
    <w:p w14:paraId="34AE6BCF" w14:textId="6DE0C18D" w:rsidR="00A43693" w:rsidRDefault="00A43693" w:rsidP="1CF1CE37">
      <w:pPr>
        <w:pStyle w:val="Puntoelenco"/>
        <w:numPr>
          <w:ilvl w:val="0"/>
          <w:numId w:val="24"/>
        </w:numPr>
        <w:rPr>
          <w:b/>
          <w:sz w:val="28"/>
          <w:szCs w:val="28"/>
        </w:rPr>
      </w:pPr>
      <w:r w:rsidRPr="1CF1CE37">
        <w:rPr>
          <w:b/>
          <w:sz w:val="28"/>
          <w:szCs w:val="28"/>
        </w:rPr>
        <w:t>UC1.1: Autenticazione fallita</w:t>
      </w:r>
    </w:p>
    <w:p w14:paraId="73D87980" w14:textId="62D89A10" w:rsidR="00A43693" w:rsidRDefault="00A43693" w:rsidP="00A43693">
      <w:pPr>
        <w:pStyle w:val="Puntoelenco"/>
        <w:ind w:left="1440"/>
        <w:rPr>
          <w:sz w:val="24"/>
        </w:rPr>
      </w:pPr>
      <w:r w:rsidRPr="1CF1CE37">
        <w:rPr>
          <w:color w:val="4472C4" w:themeColor="accent1"/>
          <w:sz w:val="24"/>
        </w:rPr>
        <w:t>Attore</w:t>
      </w:r>
      <w:r w:rsidRPr="1CF1CE37">
        <w:rPr>
          <w:color w:val="2E74B5" w:themeColor="accent5" w:themeShade="BF"/>
          <w:sz w:val="24"/>
        </w:rPr>
        <w:t>:</w:t>
      </w:r>
      <w:r w:rsidRPr="1CF1CE37">
        <w:rPr>
          <w:sz w:val="24"/>
        </w:rPr>
        <w:t xml:space="preserve"> Utente/Admin</w:t>
      </w:r>
    </w:p>
    <w:p w14:paraId="48E76E59" w14:textId="37319D67" w:rsidR="00A43693" w:rsidRDefault="00A43693"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ha provato ad autenticarsi ma le credenziali non sono corrette</w:t>
      </w:r>
    </w:p>
    <w:p w14:paraId="71812D96" w14:textId="7FC14CED" w:rsidR="00A43693" w:rsidRDefault="00A43693" w:rsidP="00A43693">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 xml:space="preserve">: </w:t>
      </w:r>
    </w:p>
    <w:p w14:paraId="03BECADB" w14:textId="5B971EC1" w:rsidR="00A43693" w:rsidRDefault="00A43693" w:rsidP="00A43693">
      <w:pPr>
        <w:pStyle w:val="Puntoelenco"/>
        <w:numPr>
          <w:ilvl w:val="1"/>
          <w:numId w:val="21"/>
        </w:numPr>
        <w:rPr>
          <w:sz w:val="24"/>
        </w:rPr>
      </w:pPr>
      <w:r w:rsidRPr="1CF1CE37">
        <w:rPr>
          <w:sz w:val="24"/>
        </w:rPr>
        <w:t>Il sistema mostra un messaggio di errore, “</w:t>
      </w:r>
      <w:r w:rsidR="00DD45C4" w:rsidRPr="1CF1CE37">
        <w:rPr>
          <w:sz w:val="24"/>
        </w:rPr>
        <w:t>errore utente non trovato</w:t>
      </w:r>
      <w:r w:rsidR="0092214B" w:rsidRPr="1CF1CE37">
        <w:rPr>
          <w:sz w:val="24"/>
        </w:rPr>
        <w:t>”</w:t>
      </w:r>
    </w:p>
    <w:p w14:paraId="404F3E68" w14:textId="6E4C2DA6" w:rsidR="00A43693" w:rsidRDefault="00A43693" w:rsidP="00CC7B75">
      <w:pPr>
        <w:pStyle w:val="Puntoelenco"/>
        <w:numPr>
          <w:ilvl w:val="1"/>
          <w:numId w:val="21"/>
        </w:numPr>
        <w:rPr>
          <w:sz w:val="24"/>
        </w:rPr>
      </w:pPr>
      <w:r w:rsidRPr="1CF1CE37">
        <w:rPr>
          <w:sz w:val="24"/>
        </w:rPr>
        <w:t>Il sistema attende un nuovo inserimento dei dati</w:t>
      </w:r>
    </w:p>
    <w:p w14:paraId="4710AA70" w14:textId="7037E703" w:rsidR="60B0F206" w:rsidRDefault="60B0F206" w:rsidP="2F142DD4">
      <w:pPr>
        <w:pStyle w:val="Puntoelenco"/>
        <w:ind w:left="2836"/>
        <w:rPr>
          <w:sz w:val="24"/>
        </w:rPr>
      </w:pPr>
    </w:p>
    <w:p w14:paraId="3B19E00B" w14:textId="6DDA8203" w:rsidR="00A43693" w:rsidRDefault="00A43693" w:rsidP="00A4369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w:t>
      </w:r>
      <w:r w:rsidR="00C63421" w:rsidRPr="1CF1CE37">
        <w:rPr>
          <w:sz w:val="24"/>
        </w:rPr>
        <w:t>si trova nella pagina di login</w:t>
      </w:r>
    </w:p>
    <w:p w14:paraId="4434E565" w14:textId="0B00037E" w:rsidR="1CF1CE37" w:rsidRDefault="1CF1CE37" w:rsidP="1CF1CE37">
      <w:pPr>
        <w:pStyle w:val="Puntoelenco"/>
        <w:ind w:left="1440"/>
        <w:rPr>
          <w:sz w:val="24"/>
        </w:rPr>
      </w:pPr>
    </w:p>
    <w:p w14:paraId="27ABCB4D" w14:textId="40DC0731" w:rsidR="00F65D38" w:rsidRDefault="7138CBDE" w:rsidP="00A43693">
      <w:pPr>
        <w:pStyle w:val="Puntoelenco"/>
        <w:ind w:left="1440"/>
      </w:pPr>
      <w:r>
        <w:rPr>
          <w:noProof/>
        </w:rPr>
        <w:drawing>
          <wp:inline distT="0" distB="0" distL="0" distR="0" wp14:anchorId="187803ED" wp14:editId="3970AFDE">
            <wp:extent cx="3630717" cy="2279650"/>
            <wp:effectExtent l="0" t="0" r="8255"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25">
                      <a:extLst>
                        <a:ext uri="{28A0092B-C50C-407E-A947-70E740481C1C}">
                          <a14:useLocalDpi xmlns:a14="http://schemas.microsoft.com/office/drawing/2010/main" val="0"/>
                        </a:ext>
                      </a:extLst>
                    </a:blip>
                    <a:stretch>
                      <a:fillRect/>
                    </a:stretch>
                  </pic:blipFill>
                  <pic:spPr>
                    <a:xfrm>
                      <a:off x="0" y="0"/>
                      <a:ext cx="3630717" cy="2279650"/>
                    </a:xfrm>
                    <a:prstGeom prst="rect">
                      <a:avLst/>
                    </a:prstGeom>
                  </pic:spPr>
                </pic:pic>
              </a:graphicData>
            </a:graphic>
          </wp:inline>
        </w:drawing>
      </w:r>
    </w:p>
    <w:p w14:paraId="1786D63B" w14:textId="75A47C3C" w:rsidR="2F142DD4" w:rsidRDefault="2F142DD4" w:rsidP="2F142DD4">
      <w:pPr>
        <w:pStyle w:val="Puntoelenco"/>
        <w:ind w:left="1440"/>
      </w:pPr>
    </w:p>
    <w:p w14:paraId="429FBF6F" w14:textId="6BF22351" w:rsidR="2F142DD4" w:rsidRDefault="2F142DD4" w:rsidP="2F142DD4">
      <w:pPr>
        <w:pStyle w:val="Puntoelenco"/>
        <w:ind w:left="1440"/>
      </w:pPr>
    </w:p>
    <w:p w14:paraId="3203CFC5" w14:textId="77777777" w:rsidR="007056C1" w:rsidRPr="002417E6" w:rsidRDefault="007056C1" w:rsidP="007056C1">
      <w:pPr>
        <w:pStyle w:val="Puntoelenco"/>
        <w:ind w:left="1440"/>
      </w:pPr>
    </w:p>
    <w:p w14:paraId="2053A010" w14:textId="7F742BF6" w:rsidR="007056C1" w:rsidRDefault="007056C1" w:rsidP="00FD2CAA">
      <w:pPr>
        <w:pStyle w:val="Puntoelenco"/>
        <w:numPr>
          <w:ilvl w:val="0"/>
          <w:numId w:val="24"/>
        </w:numPr>
        <w:rPr>
          <w:b/>
          <w:sz w:val="28"/>
          <w:szCs w:val="28"/>
        </w:rPr>
      </w:pPr>
      <w:r w:rsidRPr="1CF1CE37">
        <w:rPr>
          <w:b/>
          <w:sz w:val="28"/>
          <w:szCs w:val="28"/>
        </w:rPr>
        <w:t>UC2: Registrazione Utente</w:t>
      </w:r>
    </w:p>
    <w:p w14:paraId="5899A625" w14:textId="6339B740" w:rsidR="1CF1CE37" w:rsidRDefault="1CF1CE37" w:rsidP="1CF1CE37">
      <w:pPr>
        <w:pStyle w:val="Puntoelenco"/>
        <w:rPr>
          <w:b/>
          <w:bCs/>
          <w:sz w:val="28"/>
          <w:szCs w:val="28"/>
        </w:rPr>
      </w:pPr>
    </w:p>
    <w:p w14:paraId="2C164EBB" w14:textId="77777777" w:rsidR="007056C1" w:rsidRDefault="007056C1" w:rsidP="007056C1">
      <w:pPr>
        <w:pStyle w:val="Puntoelenco"/>
        <w:ind w:left="1440"/>
        <w:rPr>
          <w:color w:val="4472C4" w:themeColor="accent1"/>
        </w:rPr>
      </w:pPr>
      <w:r>
        <w:rPr>
          <w:noProof/>
        </w:rPr>
        <w:drawing>
          <wp:anchor distT="0" distB="0" distL="114300" distR="114300" simplePos="0" relativeHeight="251658245" behindDoc="0" locked="0" layoutInCell="1" allowOverlap="1" wp14:anchorId="41211616" wp14:editId="2D591CA4">
            <wp:simplePos x="0" y="0"/>
            <wp:positionH relativeFrom="column">
              <wp:posOffset>4946015</wp:posOffset>
            </wp:positionH>
            <wp:positionV relativeFrom="paragraph">
              <wp:posOffset>15875</wp:posOffset>
            </wp:positionV>
            <wp:extent cx="2268220" cy="989709"/>
            <wp:effectExtent l="0" t="0" r="0" b="635"/>
            <wp:wrapSquare wrapText="bothSides"/>
            <wp:docPr id="12" name="Immagine 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8220" cy="989709"/>
                    </a:xfrm>
                    <a:prstGeom prst="rect">
                      <a:avLst/>
                    </a:prstGeom>
                    <a:noFill/>
                  </pic:spPr>
                </pic:pic>
              </a:graphicData>
            </a:graphic>
            <wp14:sizeRelH relativeFrom="page">
              <wp14:pctWidth>0</wp14:pctWidth>
            </wp14:sizeRelH>
            <wp14:sizeRelV relativeFrom="page">
              <wp14:pctHeight>0</wp14:pctHeight>
            </wp14:sizeRelV>
          </wp:anchor>
        </w:drawing>
      </w:r>
    </w:p>
    <w:p w14:paraId="2122F16E" w14:textId="68782A17" w:rsidR="1CF1CE37" w:rsidRDefault="1CF1CE37" w:rsidP="1CF1CE37">
      <w:pPr>
        <w:pStyle w:val="Puntoelenco"/>
        <w:ind w:left="1440"/>
        <w:rPr>
          <w:color w:val="4472C4" w:themeColor="accent1"/>
          <w:sz w:val="24"/>
        </w:rPr>
      </w:pPr>
    </w:p>
    <w:p w14:paraId="6ED71F84" w14:textId="77777777" w:rsidR="007056C1" w:rsidRDefault="007056C1" w:rsidP="007056C1">
      <w:pPr>
        <w:pStyle w:val="Puntoelenco"/>
        <w:ind w:left="1440"/>
        <w:rPr>
          <w:color w:val="4472C4" w:themeColor="accent1"/>
          <w:sz w:val="24"/>
        </w:rPr>
      </w:pPr>
      <w:r w:rsidRPr="1CF1CE37">
        <w:rPr>
          <w:color w:val="4472C4" w:themeColor="accent1"/>
          <w:sz w:val="24"/>
        </w:rPr>
        <w:t xml:space="preserve">Attore: </w:t>
      </w:r>
      <w:r w:rsidRPr="1CF1CE37">
        <w:rPr>
          <w:color w:val="000000" w:themeColor="text1"/>
          <w:sz w:val="24"/>
        </w:rPr>
        <w:t>Utente</w:t>
      </w:r>
    </w:p>
    <w:p w14:paraId="4DE10503"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Pr="1CF1CE37">
        <w:rPr>
          <w:sz w:val="24"/>
        </w:rPr>
        <w:t>L’utente si trova nella pagina di Login</w:t>
      </w:r>
    </w:p>
    <w:p w14:paraId="4C8A19E2" w14:textId="77777777" w:rsidR="007056C1" w:rsidRDefault="007056C1" w:rsidP="007056C1">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48A70816" w14:textId="21A41C69" w:rsidR="6474FA17" w:rsidRDefault="6474FA17" w:rsidP="2F142DD4">
      <w:pPr>
        <w:pStyle w:val="Puntoelenco"/>
        <w:numPr>
          <w:ilvl w:val="3"/>
          <w:numId w:val="40"/>
        </w:numPr>
        <w:rPr>
          <w:sz w:val="24"/>
        </w:rPr>
      </w:pPr>
      <w:r w:rsidRPr="1CF1CE37">
        <w:rPr>
          <w:sz w:val="24"/>
        </w:rPr>
        <w:t>L’utente seleziona “Registrazione”</w:t>
      </w:r>
    </w:p>
    <w:p w14:paraId="4CEAFB06" w14:textId="299CC7C3" w:rsidR="6474FA17" w:rsidRDefault="6474FA17" w:rsidP="2F142DD4">
      <w:pPr>
        <w:pStyle w:val="Puntoelenco"/>
        <w:numPr>
          <w:ilvl w:val="3"/>
          <w:numId w:val="40"/>
        </w:numPr>
        <w:rPr>
          <w:sz w:val="24"/>
        </w:rPr>
      </w:pPr>
      <w:r w:rsidRPr="1CF1CE37">
        <w:rPr>
          <w:sz w:val="24"/>
        </w:rPr>
        <w:t>Il sistema reindirizza alla pagina di registrazione</w:t>
      </w:r>
    </w:p>
    <w:p w14:paraId="5CC8A3AD" w14:textId="311E80DB" w:rsidR="6474FA17" w:rsidRDefault="6474FA17" w:rsidP="2F142DD4">
      <w:pPr>
        <w:pStyle w:val="Puntoelenco"/>
        <w:numPr>
          <w:ilvl w:val="3"/>
          <w:numId w:val="40"/>
        </w:numPr>
        <w:rPr>
          <w:sz w:val="24"/>
        </w:rPr>
      </w:pPr>
      <w:r w:rsidRPr="1CF1CE37">
        <w:rPr>
          <w:sz w:val="24"/>
        </w:rPr>
        <w:t>L’utente inserisce nome, cognome, data, e-mail, password, conferma password</w:t>
      </w:r>
    </w:p>
    <w:p w14:paraId="06F5E5A4" w14:textId="60CCB52C" w:rsidR="6474FA17" w:rsidRDefault="6474FA17" w:rsidP="2F142DD4">
      <w:pPr>
        <w:pStyle w:val="Puntoelenco"/>
        <w:numPr>
          <w:ilvl w:val="3"/>
          <w:numId w:val="40"/>
        </w:numPr>
        <w:rPr>
          <w:sz w:val="24"/>
        </w:rPr>
      </w:pPr>
      <w:r w:rsidRPr="1CF1CE37">
        <w:rPr>
          <w:sz w:val="24"/>
        </w:rPr>
        <w:t>Il sistema controlla il formato dei dati inseriti in base alla tabella</w:t>
      </w:r>
    </w:p>
    <w:p w14:paraId="60E44847" w14:textId="1263C08F" w:rsidR="6474FA17" w:rsidRDefault="6474FA17" w:rsidP="2F142DD4">
      <w:pPr>
        <w:pStyle w:val="Puntoelenco"/>
        <w:numPr>
          <w:ilvl w:val="3"/>
          <w:numId w:val="40"/>
        </w:numPr>
        <w:rPr>
          <w:sz w:val="24"/>
        </w:rPr>
      </w:pPr>
      <w:r w:rsidRPr="1CF1CE37">
        <w:rPr>
          <w:sz w:val="24"/>
        </w:rPr>
        <w:t>L’utente invia i dati al sistema</w:t>
      </w:r>
    </w:p>
    <w:p w14:paraId="7A8F9BD5" w14:textId="5B256CE3" w:rsidR="6474FA17" w:rsidRDefault="6474FA17" w:rsidP="2F142DD4">
      <w:pPr>
        <w:pStyle w:val="Puntoelenco"/>
        <w:numPr>
          <w:ilvl w:val="3"/>
          <w:numId w:val="40"/>
        </w:numPr>
        <w:rPr>
          <w:sz w:val="24"/>
        </w:rPr>
      </w:pPr>
      <w:r w:rsidRPr="1CF1CE37">
        <w:rPr>
          <w:sz w:val="24"/>
        </w:rPr>
        <w:t>Il sistema reindirizza l’utente alla pagina home</w:t>
      </w:r>
    </w:p>
    <w:p w14:paraId="00329A16" w14:textId="77777777" w:rsidR="007056C1" w:rsidRDefault="007056C1" w:rsidP="007056C1">
      <w:pPr>
        <w:pStyle w:val="Puntoelenco"/>
        <w:ind w:left="2880" w:hanging="720"/>
        <w:rPr>
          <w:sz w:val="24"/>
        </w:rPr>
      </w:pPr>
    </w:p>
    <w:p w14:paraId="304DEE06"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L’utente è autenticato e si trova nella pagina home</w:t>
      </w:r>
    </w:p>
    <w:p w14:paraId="38B12038" w14:textId="64198E47" w:rsidR="007056C1" w:rsidRDefault="007056C1" w:rsidP="007056C1">
      <w:pPr>
        <w:pStyle w:val="Puntoelenco"/>
        <w:ind w:left="1440"/>
        <w:rPr>
          <w:sz w:val="24"/>
        </w:rPr>
      </w:pPr>
      <w:proofErr w:type="spellStart"/>
      <w:r w:rsidRPr="1CF1CE37">
        <w:rPr>
          <w:color w:val="4472C4" w:themeColor="accent1"/>
          <w:sz w:val="24"/>
        </w:rPr>
        <w:lastRenderedPageBreak/>
        <w:t>Exception</w:t>
      </w:r>
      <w:proofErr w:type="spellEnd"/>
      <w:r w:rsidRPr="1CF1CE37">
        <w:rPr>
          <w:color w:val="2E74B5" w:themeColor="accent5" w:themeShade="BF"/>
          <w:sz w:val="24"/>
        </w:rPr>
        <w:t xml:space="preserve">: </w:t>
      </w:r>
      <w:r w:rsidRPr="1CF1CE37">
        <w:rPr>
          <w:sz w:val="24"/>
        </w:rPr>
        <w:t>Se il sistema al punto 4 rileva un formato errato, mostra un messaggio di errore per ogni formato errato (UC</w:t>
      </w:r>
      <w:r w:rsidR="002D7996" w:rsidRPr="1CF1CE37">
        <w:rPr>
          <w:sz w:val="24"/>
        </w:rPr>
        <w:t>2</w:t>
      </w:r>
      <w:r w:rsidRPr="1CF1CE37">
        <w:rPr>
          <w:sz w:val="24"/>
        </w:rPr>
        <w:t>.1)</w:t>
      </w:r>
    </w:p>
    <w:p w14:paraId="7E2DC381" w14:textId="77777777" w:rsidR="007056C1" w:rsidRDefault="007056C1" w:rsidP="007056C1">
      <w:pPr>
        <w:pStyle w:val="Puntoelenco"/>
      </w:pPr>
    </w:p>
    <w:p w14:paraId="5B82EFC9" w14:textId="48FF261E" w:rsidR="2F142DD4" w:rsidRDefault="2F142DD4" w:rsidP="2F142DD4">
      <w:pPr>
        <w:pStyle w:val="Puntoelenco"/>
      </w:pPr>
    </w:p>
    <w:p w14:paraId="6F5BD566" w14:textId="7AD8E07F" w:rsidR="2F142DD4" w:rsidRDefault="2F142DD4" w:rsidP="2F142DD4">
      <w:pPr>
        <w:pStyle w:val="Puntoelenco"/>
      </w:pPr>
    </w:p>
    <w:p w14:paraId="1B0671DA" w14:textId="3CEDCC88" w:rsidR="007056C1" w:rsidRDefault="007056C1" w:rsidP="1CF1CE37">
      <w:pPr>
        <w:pStyle w:val="Puntoelenco"/>
        <w:numPr>
          <w:ilvl w:val="0"/>
          <w:numId w:val="24"/>
        </w:numPr>
        <w:rPr>
          <w:b/>
          <w:sz w:val="28"/>
          <w:szCs w:val="28"/>
        </w:rPr>
      </w:pPr>
      <w:r w:rsidRPr="1CF1CE37">
        <w:rPr>
          <w:b/>
          <w:sz w:val="28"/>
          <w:szCs w:val="28"/>
        </w:rPr>
        <w:t>UC2.1: Registrazione fallita</w:t>
      </w:r>
    </w:p>
    <w:p w14:paraId="614A8213" w14:textId="77777777" w:rsidR="007056C1" w:rsidRDefault="007056C1" w:rsidP="007056C1">
      <w:pPr>
        <w:pStyle w:val="Puntoelenco"/>
        <w:ind w:left="1440"/>
        <w:rPr>
          <w:sz w:val="24"/>
        </w:rPr>
      </w:pPr>
      <w:r w:rsidRPr="1CF1CE37">
        <w:rPr>
          <w:color w:val="4472C4" w:themeColor="accent1"/>
          <w:sz w:val="24"/>
        </w:rPr>
        <w:t>Attore:</w:t>
      </w:r>
      <w:r w:rsidRPr="1CF1CE37">
        <w:rPr>
          <w:sz w:val="24"/>
        </w:rPr>
        <w:t xml:space="preserve"> Utente</w:t>
      </w:r>
    </w:p>
    <w:p w14:paraId="026CF07E"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ad autenticarsi ma le credenziali non sono corrette</w:t>
      </w:r>
    </w:p>
    <w:p w14:paraId="74A61361" w14:textId="7BDE7F24" w:rsidR="21AF85F1" w:rsidRDefault="21AF85F1" w:rsidP="2F142DD4">
      <w:pPr>
        <w:pStyle w:val="Puntoelenco"/>
        <w:ind w:left="1440"/>
        <w:rPr>
          <w:color w:val="4472C4" w:themeColor="accent1"/>
          <w:sz w:val="24"/>
        </w:rPr>
      </w:pPr>
      <w:r w:rsidRPr="1CF1CE37">
        <w:rPr>
          <w:color w:val="4472C4" w:themeColor="accent1"/>
          <w:sz w:val="24"/>
        </w:rPr>
        <w:t>Flusso di eventi:</w:t>
      </w:r>
    </w:p>
    <w:p w14:paraId="09A56298" w14:textId="77777777" w:rsidR="007056C1" w:rsidRDefault="007056C1" w:rsidP="007056C1">
      <w:pPr>
        <w:pStyle w:val="Puntoelenco"/>
        <w:numPr>
          <w:ilvl w:val="0"/>
          <w:numId w:val="29"/>
        </w:numPr>
        <w:rPr>
          <w:sz w:val="24"/>
        </w:rPr>
      </w:pPr>
      <w:r w:rsidRPr="1CF1CE37">
        <w:rPr>
          <w:sz w:val="24"/>
        </w:rPr>
        <w:t>Il sistema mostra un messaggio di errore per ogni campo con formato errato</w:t>
      </w:r>
    </w:p>
    <w:p w14:paraId="28C40C74" w14:textId="77777777" w:rsidR="007056C1" w:rsidRDefault="007056C1" w:rsidP="007056C1">
      <w:pPr>
        <w:pStyle w:val="Puntoelenco"/>
        <w:numPr>
          <w:ilvl w:val="0"/>
          <w:numId w:val="29"/>
        </w:numPr>
        <w:rPr>
          <w:sz w:val="24"/>
        </w:rPr>
      </w:pPr>
      <w:r w:rsidRPr="1CF1CE37">
        <w:rPr>
          <w:sz w:val="24"/>
        </w:rPr>
        <w:t>Il sistema attende un nuovo inserimento dei dati</w:t>
      </w:r>
    </w:p>
    <w:p w14:paraId="041E9091" w14:textId="77777777" w:rsidR="007056C1" w:rsidRDefault="007056C1" w:rsidP="007056C1">
      <w:pPr>
        <w:pStyle w:val="Puntoelenco"/>
        <w:ind w:left="1440"/>
        <w:rPr>
          <w:sz w:val="24"/>
        </w:rPr>
      </w:pPr>
    </w:p>
    <w:p w14:paraId="239CB6A9"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autenticato e si trova nella home page</w:t>
      </w:r>
    </w:p>
    <w:p w14:paraId="4E183CC6" w14:textId="77777777" w:rsidR="007056C1" w:rsidRDefault="007056C1" w:rsidP="007056C1">
      <w:pPr>
        <w:pStyle w:val="Puntoelenco"/>
        <w:ind w:left="1440"/>
      </w:pPr>
    </w:p>
    <w:p w14:paraId="00BAECD7" w14:textId="77777777" w:rsidR="00AD6810" w:rsidRDefault="007056C1" w:rsidP="007056C1">
      <w:pPr>
        <w:pStyle w:val="Puntoelenco"/>
        <w:ind w:left="1440"/>
      </w:pPr>
      <w:r>
        <w:rPr>
          <w:noProof/>
        </w:rPr>
        <w:drawing>
          <wp:anchor distT="0" distB="0" distL="114300" distR="114300" simplePos="0" relativeHeight="251658242" behindDoc="0" locked="0" layoutInCell="1" allowOverlap="1" wp14:anchorId="4EAC8077" wp14:editId="569F52D4">
            <wp:simplePos x="1635369" y="1688123"/>
            <wp:positionH relativeFrom="column">
              <wp:align>left</wp:align>
            </wp:positionH>
            <wp:positionV relativeFrom="paragraph">
              <wp:align>top</wp:align>
            </wp:positionV>
            <wp:extent cx="4085590" cy="3148965"/>
            <wp:effectExtent l="0" t="0" r="3810" b="635"/>
            <wp:wrapSquare wrapText="bothSides"/>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5590" cy="3148965"/>
                    </a:xfrm>
                    <a:prstGeom prst="rect">
                      <a:avLst/>
                    </a:prstGeom>
                    <a:noFill/>
                    <a:ln>
                      <a:noFill/>
                    </a:ln>
                  </pic:spPr>
                </pic:pic>
              </a:graphicData>
            </a:graphic>
          </wp:anchor>
        </w:drawing>
      </w:r>
    </w:p>
    <w:p w14:paraId="4B531C71" w14:textId="77777777" w:rsidR="00AD6810" w:rsidRPr="00AD6810" w:rsidRDefault="00AD6810" w:rsidP="00AD6810">
      <w:pPr>
        <w:rPr>
          <w:lang w:eastAsia="en-US"/>
        </w:rPr>
      </w:pPr>
    </w:p>
    <w:p w14:paraId="12E0476F" w14:textId="46CD73D8" w:rsidR="007056C1" w:rsidRDefault="007056C1" w:rsidP="1CF1CE37">
      <w:pPr>
        <w:pStyle w:val="Puntoelenco"/>
      </w:pPr>
    </w:p>
    <w:p w14:paraId="4EE882E7" w14:textId="77777777" w:rsidR="002C032C" w:rsidRDefault="002C032C" w:rsidP="1CF1CE37">
      <w:pPr>
        <w:pStyle w:val="Puntoelenco"/>
      </w:pPr>
    </w:p>
    <w:p w14:paraId="23E496C5" w14:textId="77777777" w:rsidR="002C032C" w:rsidRDefault="002C032C" w:rsidP="1CF1CE37">
      <w:pPr>
        <w:pStyle w:val="Puntoelenco"/>
      </w:pPr>
    </w:p>
    <w:p w14:paraId="19802DC2" w14:textId="77777777" w:rsidR="002C032C" w:rsidRDefault="002C032C" w:rsidP="1CF1CE37">
      <w:pPr>
        <w:pStyle w:val="Puntoelenco"/>
      </w:pPr>
    </w:p>
    <w:p w14:paraId="65EE4E85" w14:textId="77777777" w:rsidR="002C032C" w:rsidRDefault="002C032C" w:rsidP="1CF1CE37">
      <w:pPr>
        <w:pStyle w:val="Puntoelenco"/>
      </w:pPr>
    </w:p>
    <w:p w14:paraId="7E316CA1" w14:textId="77777777" w:rsidR="002C032C" w:rsidRDefault="002C032C" w:rsidP="1CF1CE37">
      <w:pPr>
        <w:pStyle w:val="Puntoelenco"/>
      </w:pPr>
    </w:p>
    <w:p w14:paraId="20275864" w14:textId="77777777" w:rsidR="002C032C" w:rsidRDefault="002C032C" w:rsidP="1CF1CE37">
      <w:pPr>
        <w:pStyle w:val="Puntoelenco"/>
      </w:pPr>
    </w:p>
    <w:p w14:paraId="0688938D" w14:textId="77777777" w:rsidR="002C032C" w:rsidRDefault="002C032C" w:rsidP="1CF1CE37">
      <w:pPr>
        <w:pStyle w:val="Puntoelenco"/>
      </w:pPr>
    </w:p>
    <w:p w14:paraId="1D7E4148" w14:textId="77777777" w:rsidR="002C032C" w:rsidRDefault="002C032C" w:rsidP="1CF1CE37">
      <w:pPr>
        <w:pStyle w:val="Puntoelenco"/>
      </w:pPr>
    </w:p>
    <w:p w14:paraId="4DE358CE" w14:textId="77777777" w:rsidR="002C032C" w:rsidRDefault="002C032C" w:rsidP="1CF1CE37">
      <w:pPr>
        <w:pStyle w:val="Puntoelenco"/>
      </w:pPr>
    </w:p>
    <w:p w14:paraId="20603C8C" w14:textId="77777777" w:rsidR="002C032C" w:rsidRDefault="002C032C" w:rsidP="1CF1CE37">
      <w:pPr>
        <w:pStyle w:val="Puntoelenco"/>
      </w:pPr>
    </w:p>
    <w:p w14:paraId="3258632A" w14:textId="77777777" w:rsidR="002C032C" w:rsidRDefault="002C032C" w:rsidP="1CF1CE37">
      <w:pPr>
        <w:pStyle w:val="Puntoelenco"/>
      </w:pPr>
    </w:p>
    <w:p w14:paraId="6D44E528" w14:textId="77777777" w:rsidR="002C032C" w:rsidRDefault="002C032C" w:rsidP="1CF1CE37">
      <w:pPr>
        <w:pStyle w:val="Puntoelenco"/>
      </w:pPr>
    </w:p>
    <w:p w14:paraId="45C0F2E9" w14:textId="77777777" w:rsidR="002C032C" w:rsidRDefault="002C032C" w:rsidP="1CF1CE37">
      <w:pPr>
        <w:pStyle w:val="Puntoelenco"/>
      </w:pPr>
    </w:p>
    <w:p w14:paraId="556C573B" w14:textId="77777777" w:rsidR="002C032C" w:rsidRDefault="002C032C" w:rsidP="1CF1CE37">
      <w:pPr>
        <w:pStyle w:val="Puntoelenco"/>
      </w:pPr>
    </w:p>
    <w:p w14:paraId="21984A75" w14:textId="77777777" w:rsidR="002C032C" w:rsidRDefault="002C032C" w:rsidP="1CF1CE37">
      <w:pPr>
        <w:pStyle w:val="Puntoelenco"/>
      </w:pPr>
    </w:p>
    <w:p w14:paraId="446D5933" w14:textId="77777777" w:rsidR="007056C1" w:rsidRDefault="007056C1" w:rsidP="00A43693">
      <w:pPr>
        <w:pStyle w:val="Puntoelenco"/>
        <w:ind w:left="1440"/>
      </w:pPr>
    </w:p>
    <w:p w14:paraId="1F93C371" w14:textId="06C26AAA" w:rsidR="00F65D38" w:rsidRDefault="00F65D38" w:rsidP="1CF1CE37">
      <w:pPr>
        <w:pStyle w:val="Puntoelenco"/>
        <w:numPr>
          <w:ilvl w:val="0"/>
          <w:numId w:val="24"/>
        </w:numPr>
        <w:rPr>
          <w:b/>
          <w:sz w:val="28"/>
          <w:szCs w:val="28"/>
        </w:rPr>
      </w:pPr>
      <w:r w:rsidRPr="1CF1CE37">
        <w:rPr>
          <w:b/>
          <w:sz w:val="28"/>
          <w:szCs w:val="28"/>
        </w:rPr>
        <w:t>UC</w:t>
      </w:r>
      <w:r w:rsidR="007056C1" w:rsidRPr="1CF1CE37">
        <w:rPr>
          <w:b/>
          <w:sz w:val="28"/>
          <w:szCs w:val="28"/>
        </w:rPr>
        <w:t>3</w:t>
      </w:r>
      <w:r w:rsidRPr="1CF1CE37">
        <w:rPr>
          <w:b/>
          <w:sz w:val="28"/>
          <w:szCs w:val="28"/>
        </w:rPr>
        <w:t>: Aggiunta prodotto al carrello</w:t>
      </w:r>
    </w:p>
    <w:p w14:paraId="3ECB8996" w14:textId="5570AF35" w:rsidR="00F65D38" w:rsidRDefault="00F65D38" w:rsidP="00CC7B75">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75696D5A" w14:textId="4CB150AA"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2B72D596" w:rsidRPr="1CF1CE37">
        <w:rPr>
          <w:color w:val="2E74B5" w:themeColor="accent5" w:themeShade="BF"/>
          <w:sz w:val="24"/>
        </w:rPr>
        <w:t xml:space="preserve">: </w:t>
      </w:r>
      <w:r w:rsidRPr="1CF1CE37">
        <w:rPr>
          <w:sz w:val="24"/>
        </w:rPr>
        <w:t>Utente/Ospite si trova nella home page o nello shop</w:t>
      </w:r>
    </w:p>
    <w:p w14:paraId="689504D0" w14:textId="040F6B59" w:rsidR="00F65D38" w:rsidRDefault="00F65D38" w:rsidP="00F65D38">
      <w:pPr>
        <w:pStyle w:val="Puntoelenco"/>
        <w:ind w:left="1440"/>
        <w:rPr>
          <w:color w:val="4472C4"/>
          <w:sz w:val="24"/>
        </w:rPr>
      </w:pPr>
      <w:r w:rsidRPr="1CF1CE37">
        <w:rPr>
          <w:color w:val="4472C4" w:themeColor="accent1"/>
          <w:sz w:val="24"/>
        </w:rPr>
        <w:t>Flusso di eventi:</w:t>
      </w:r>
    </w:p>
    <w:p w14:paraId="37E69354" w14:textId="024A01B4" w:rsidR="00F65D38" w:rsidRDefault="00F65D38" w:rsidP="00F65D38">
      <w:pPr>
        <w:pStyle w:val="Puntoelenco"/>
        <w:numPr>
          <w:ilvl w:val="0"/>
          <w:numId w:val="25"/>
        </w:numPr>
        <w:rPr>
          <w:sz w:val="24"/>
        </w:rPr>
      </w:pPr>
      <w:r w:rsidRPr="1CF1CE37">
        <w:rPr>
          <w:sz w:val="24"/>
        </w:rPr>
        <w:t>Utente/Ospite seleziona l’icona carrello sul prodotto desiderato</w:t>
      </w:r>
    </w:p>
    <w:p w14:paraId="085BB339" w14:textId="404C8AEA" w:rsidR="0087071B" w:rsidRDefault="0087071B" w:rsidP="0087071B">
      <w:pPr>
        <w:pStyle w:val="Puntoelenco"/>
        <w:numPr>
          <w:ilvl w:val="0"/>
          <w:numId w:val="25"/>
        </w:numPr>
        <w:rPr>
          <w:sz w:val="24"/>
        </w:rPr>
      </w:pPr>
      <w:r w:rsidRPr="1CF1CE37">
        <w:rPr>
          <w:sz w:val="24"/>
        </w:rPr>
        <w:t>Il sistema aggiunge il prodotto al carrello</w:t>
      </w:r>
    </w:p>
    <w:p w14:paraId="23AEC958" w14:textId="73A0CC89" w:rsidR="00F65D38" w:rsidRDefault="00F65D38" w:rsidP="00F65D38">
      <w:pPr>
        <w:pStyle w:val="Puntoelenco"/>
        <w:numPr>
          <w:ilvl w:val="0"/>
          <w:numId w:val="25"/>
        </w:numPr>
        <w:rPr>
          <w:sz w:val="24"/>
        </w:rPr>
      </w:pPr>
      <w:r w:rsidRPr="1CF1CE37">
        <w:rPr>
          <w:sz w:val="24"/>
        </w:rPr>
        <w:t>Il sistema reindirizza l’utente alla pagina del carrello</w:t>
      </w:r>
      <w:r w:rsidR="00F0228B" w:rsidRPr="1CF1CE37">
        <w:rPr>
          <w:sz w:val="24"/>
        </w:rPr>
        <w:t xml:space="preserve"> </w:t>
      </w:r>
    </w:p>
    <w:p w14:paraId="7C18F275" w14:textId="77777777" w:rsidR="00F65D38" w:rsidRDefault="00F65D38" w:rsidP="00F65D38">
      <w:pPr>
        <w:pStyle w:val="Puntoelenco"/>
        <w:ind w:left="1440"/>
        <w:rPr>
          <w:sz w:val="24"/>
        </w:rPr>
      </w:pPr>
    </w:p>
    <w:p w14:paraId="641A6AFD" w14:textId="3E5306A4"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7E7C4D88" w:rsidRPr="1CF1CE37">
        <w:rPr>
          <w:color w:val="2E74B5" w:themeColor="accent5" w:themeShade="BF"/>
          <w:sz w:val="24"/>
        </w:rPr>
        <w:t xml:space="preserve">: </w:t>
      </w:r>
      <w:r w:rsidR="3157A3DC" w:rsidRPr="1CF1CE37">
        <w:rPr>
          <w:sz w:val="24"/>
        </w:rPr>
        <w:t>L</w:t>
      </w:r>
      <w:r w:rsidRPr="1CF1CE37">
        <w:rPr>
          <w:sz w:val="24"/>
        </w:rPr>
        <w:t xml:space="preserve">’utente/ospite </w:t>
      </w:r>
      <w:r w:rsidR="0087071B" w:rsidRPr="1CF1CE37">
        <w:rPr>
          <w:sz w:val="24"/>
        </w:rPr>
        <w:t>si trova nella pagina del carrello</w:t>
      </w:r>
    </w:p>
    <w:p w14:paraId="1DF65341" w14:textId="77777777" w:rsidR="00A677F1" w:rsidRDefault="00A677F1" w:rsidP="0087071B">
      <w:pPr>
        <w:pStyle w:val="Puntoelenco"/>
      </w:pPr>
    </w:p>
    <w:p w14:paraId="187B72DB" w14:textId="77777777" w:rsidR="007056C1" w:rsidRDefault="007056C1" w:rsidP="00F65D38">
      <w:pPr>
        <w:pStyle w:val="Puntoelenco"/>
        <w:ind w:left="1440"/>
      </w:pPr>
    </w:p>
    <w:p w14:paraId="71E09CF5" w14:textId="1CF25B7F" w:rsidR="2F142DD4" w:rsidRDefault="2F142DD4" w:rsidP="2F142DD4">
      <w:pPr>
        <w:pStyle w:val="Puntoelenco"/>
        <w:ind w:left="1440"/>
      </w:pPr>
    </w:p>
    <w:p w14:paraId="214A4067" w14:textId="04E344D7" w:rsidR="007056C1" w:rsidRDefault="007056C1" w:rsidP="1CF1CE37">
      <w:pPr>
        <w:pStyle w:val="Puntoelenco"/>
        <w:numPr>
          <w:ilvl w:val="0"/>
          <w:numId w:val="24"/>
        </w:numPr>
        <w:rPr>
          <w:b/>
          <w:sz w:val="28"/>
          <w:szCs w:val="28"/>
        </w:rPr>
      </w:pPr>
      <w:r w:rsidRPr="1CF1CE37">
        <w:rPr>
          <w:b/>
          <w:sz w:val="28"/>
          <w:szCs w:val="28"/>
        </w:rPr>
        <w:t>UC</w:t>
      </w:r>
      <w:r w:rsidR="005877D6" w:rsidRPr="1CF1CE37">
        <w:rPr>
          <w:b/>
          <w:sz w:val="28"/>
          <w:szCs w:val="28"/>
        </w:rPr>
        <w:t>4</w:t>
      </w:r>
      <w:r w:rsidRPr="1CF1CE37">
        <w:rPr>
          <w:b/>
          <w:sz w:val="28"/>
          <w:szCs w:val="28"/>
        </w:rPr>
        <w:t xml:space="preserve">: Modifica </w:t>
      </w:r>
      <w:r w:rsidR="00BA78F2" w:rsidRPr="1CF1CE37">
        <w:rPr>
          <w:b/>
          <w:sz w:val="28"/>
          <w:szCs w:val="28"/>
        </w:rPr>
        <w:t xml:space="preserve">quantità </w:t>
      </w:r>
      <w:r w:rsidRPr="1CF1CE37">
        <w:rPr>
          <w:b/>
          <w:sz w:val="28"/>
          <w:szCs w:val="28"/>
        </w:rPr>
        <w:t xml:space="preserve">prodotto </w:t>
      </w:r>
      <w:r w:rsidR="00A45483" w:rsidRPr="1CF1CE37">
        <w:rPr>
          <w:b/>
          <w:sz w:val="28"/>
          <w:szCs w:val="28"/>
        </w:rPr>
        <w:t>ne</w:t>
      </w:r>
      <w:r w:rsidRPr="1CF1CE37">
        <w:rPr>
          <w:b/>
          <w:sz w:val="28"/>
          <w:szCs w:val="28"/>
        </w:rPr>
        <w:t>l carrello</w:t>
      </w:r>
    </w:p>
    <w:p w14:paraId="3895696A" w14:textId="77777777" w:rsidR="007056C1" w:rsidRDefault="007056C1" w:rsidP="007056C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56F9D19C" w14:textId="59B7B44E"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w:t>
      </w:r>
      <w:r w:rsidR="005877D6" w:rsidRPr="1CF1CE37">
        <w:rPr>
          <w:sz w:val="24"/>
        </w:rPr>
        <w:t>la pagina del carrello</w:t>
      </w:r>
    </w:p>
    <w:p w14:paraId="48EB4029" w14:textId="77777777" w:rsidR="007056C1" w:rsidRDefault="007056C1" w:rsidP="007056C1">
      <w:pPr>
        <w:pStyle w:val="Puntoelenco"/>
        <w:ind w:left="1440"/>
        <w:rPr>
          <w:color w:val="4472C4"/>
          <w:sz w:val="24"/>
        </w:rPr>
      </w:pPr>
      <w:r w:rsidRPr="1CF1CE37">
        <w:rPr>
          <w:color w:val="4472C4" w:themeColor="accent1"/>
          <w:sz w:val="24"/>
        </w:rPr>
        <w:t>Flusso di eventi:</w:t>
      </w:r>
    </w:p>
    <w:p w14:paraId="6BAF6BDE" w14:textId="5E008FA1" w:rsidR="007056C1" w:rsidRDefault="007056C1" w:rsidP="0087071B">
      <w:pPr>
        <w:pStyle w:val="Puntoelenco"/>
        <w:numPr>
          <w:ilvl w:val="0"/>
          <w:numId w:val="32"/>
        </w:numPr>
        <w:rPr>
          <w:sz w:val="24"/>
        </w:rPr>
      </w:pPr>
      <w:r w:rsidRPr="1CF1CE37">
        <w:rPr>
          <w:sz w:val="24"/>
        </w:rPr>
        <w:t xml:space="preserve">L’utente/ospite </w:t>
      </w:r>
      <w:r w:rsidR="004C2CA1" w:rsidRPr="1CF1CE37">
        <w:rPr>
          <w:sz w:val="24"/>
        </w:rPr>
        <w:t>ins</w:t>
      </w:r>
      <w:r w:rsidR="0087071B" w:rsidRPr="1CF1CE37">
        <w:rPr>
          <w:sz w:val="24"/>
        </w:rPr>
        <w:t xml:space="preserve">erisce la nuova </w:t>
      </w:r>
      <w:r w:rsidRPr="1CF1CE37">
        <w:rPr>
          <w:sz w:val="24"/>
        </w:rPr>
        <w:t xml:space="preserve">quantità del prodotto </w:t>
      </w:r>
      <w:r w:rsidR="0087071B" w:rsidRPr="1CF1CE37">
        <w:rPr>
          <w:sz w:val="24"/>
        </w:rPr>
        <w:t xml:space="preserve">presente </w:t>
      </w:r>
    </w:p>
    <w:p w14:paraId="2E5B90B3" w14:textId="7B6BF436" w:rsidR="0087071B" w:rsidRDefault="0087071B" w:rsidP="0087071B">
      <w:pPr>
        <w:pStyle w:val="Puntoelenco"/>
        <w:numPr>
          <w:ilvl w:val="0"/>
          <w:numId w:val="32"/>
        </w:numPr>
        <w:rPr>
          <w:sz w:val="24"/>
        </w:rPr>
      </w:pPr>
      <w:r w:rsidRPr="1CF1CE37">
        <w:rPr>
          <w:sz w:val="24"/>
        </w:rPr>
        <w:t xml:space="preserve">L’utente </w:t>
      </w:r>
      <w:r w:rsidR="00B22936" w:rsidRPr="1CF1CE37">
        <w:rPr>
          <w:sz w:val="24"/>
        </w:rPr>
        <w:t xml:space="preserve">invia il dato al sistema </w:t>
      </w:r>
    </w:p>
    <w:p w14:paraId="57D27F37" w14:textId="78B09E85" w:rsidR="0087071B" w:rsidRDefault="0087071B" w:rsidP="0087071B">
      <w:pPr>
        <w:pStyle w:val="Puntoelenco"/>
        <w:numPr>
          <w:ilvl w:val="0"/>
          <w:numId w:val="32"/>
        </w:numPr>
        <w:rPr>
          <w:sz w:val="24"/>
        </w:rPr>
      </w:pPr>
      <w:r w:rsidRPr="1CF1CE37">
        <w:rPr>
          <w:sz w:val="24"/>
        </w:rPr>
        <w:t xml:space="preserve">Il sistema reindirizza l’utente </w:t>
      </w:r>
      <w:r w:rsidR="004C2CA1" w:rsidRPr="1CF1CE37">
        <w:rPr>
          <w:sz w:val="24"/>
        </w:rPr>
        <w:t>alla pagina del carrello aggiornata</w:t>
      </w:r>
    </w:p>
    <w:p w14:paraId="398C9973" w14:textId="77777777" w:rsidR="007056C1" w:rsidRDefault="007056C1" w:rsidP="007056C1">
      <w:pPr>
        <w:pStyle w:val="Puntoelenco"/>
        <w:ind w:left="1440"/>
        <w:rPr>
          <w:sz w:val="24"/>
        </w:rPr>
      </w:pPr>
    </w:p>
    <w:p w14:paraId="558656D7" w14:textId="77777777" w:rsidR="004C2CA1" w:rsidRDefault="007056C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 xml:space="preserve">L’utente/ospite </w:t>
      </w:r>
      <w:r w:rsidR="004C2CA1" w:rsidRPr="1CF1CE37">
        <w:rPr>
          <w:sz w:val="24"/>
        </w:rPr>
        <w:t>si trova nella pagina del carrello</w:t>
      </w:r>
    </w:p>
    <w:p w14:paraId="5F85257B" w14:textId="07ECEE69" w:rsidR="00BA78F2" w:rsidRDefault="00E8192F" w:rsidP="004C2CA1">
      <w:pPr>
        <w:pStyle w:val="Puntoelenco"/>
        <w:ind w:left="1440"/>
      </w:pPr>
      <w:r>
        <w:rPr>
          <w:noProof/>
        </w:rPr>
        <w:drawing>
          <wp:inline distT="0" distB="0" distL="0" distR="0" wp14:anchorId="4A897E51" wp14:editId="057EAD4A">
            <wp:extent cx="4166294" cy="2222500"/>
            <wp:effectExtent l="0" t="0" r="571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Puntoelenco"/>
        <w:ind w:left="1440"/>
        <w:rPr>
          <w:b/>
          <w:bCs/>
        </w:rPr>
      </w:pPr>
    </w:p>
    <w:p w14:paraId="5DCCD98C" w14:textId="34B91810" w:rsidR="2F142DD4" w:rsidRDefault="2F142DD4" w:rsidP="2F142DD4">
      <w:pPr>
        <w:pStyle w:val="Puntoelenco"/>
        <w:ind w:left="1440"/>
        <w:rPr>
          <w:b/>
          <w:bCs/>
        </w:rPr>
      </w:pPr>
    </w:p>
    <w:p w14:paraId="5462DEE8" w14:textId="770CED35" w:rsidR="2F142DD4" w:rsidRDefault="2F142DD4" w:rsidP="2F142DD4">
      <w:pPr>
        <w:pStyle w:val="Puntoelenco"/>
        <w:ind w:left="1440"/>
        <w:rPr>
          <w:b/>
          <w:bCs/>
        </w:rPr>
      </w:pPr>
    </w:p>
    <w:p w14:paraId="4B05790B" w14:textId="066760DD" w:rsidR="004C2CA1" w:rsidRDefault="004C2CA1" w:rsidP="1CF1CE37">
      <w:pPr>
        <w:pStyle w:val="Puntoelenco"/>
        <w:numPr>
          <w:ilvl w:val="0"/>
          <w:numId w:val="24"/>
        </w:numPr>
        <w:rPr>
          <w:b/>
          <w:sz w:val="28"/>
          <w:szCs w:val="28"/>
        </w:rPr>
      </w:pPr>
      <w:r w:rsidRPr="1CF1CE37">
        <w:rPr>
          <w:b/>
          <w:sz w:val="28"/>
          <w:szCs w:val="28"/>
        </w:rPr>
        <w:t xml:space="preserve">UC5: Rimozione prodotto </w:t>
      </w:r>
      <w:r w:rsidR="00A45483" w:rsidRPr="1CF1CE37">
        <w:rPr>
          <w:b/>
          <w:sz w:val="28"/>
          <w:szCs w:val="28"/>
        </w:rPr>
        <w:t>d</w:t>
      </w:r>
      <w:r w:rsidRPr="1CF1CE37">
        <w:rPr>
          <w:b/>
          <w:sz w:val="28"/>
          <w:szCs w:val="28"/>
        </w:rPr>
        <w:t>al carrello</w:t>
      </w:r>
    </w:p>
    <w:p w14:paraId="2C016DCB" w14:textId="77777777" w:rsidR="004C2CA1" w:rsidRDefault="004C2CA1" w:rsidP="004C2CA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4DDDD392" w14:textId="77777777" w:rsidR="004C2CA1" w:rsidRDefault="004C2CA1" w:rsidP="004C2CA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nella pagina del carrello</w:t>
      </w:r>
    </w:p>
    <w:p w14:paraId="520A652D" w14:textId="77777777" w:rsidR="004C2CA1" w:rsidRDefault="004C2CA1" w:rsidP="004C2CA1">
      <w:pPr>
        <w:pStyle w:val="Puntoelenco"/>
        <w:ind w:left="1440"/>
        <w:rPr>
          <w:color w:val="4472C4"/>
          <w:sz w:val="24"/>
        </w:rPr>
      </w:pPr>
      <w:r w:rsidRPr="1CF1CE37">
        <w:rPr>
          <w:color w:val="4472C4" w:themeColor="accent1"/>
          <w:sz w:val="24"/>
        </w:rPr>
        <w:t>Flusso di eventi:</w:t>
      </w:r>
    </w:p>
    <w:p w14:paraId="73D840B8" w14:textId="1A1EFDB3" w:rsidR="004C2CA1" w:rsidRDefault="004C2CA1" w:rsidP="004C2CA1">
      <w:pPr>
        <w:pStyle w:val="Puntoelenco"/>
        <w:numPr>
          <w:ilvl w:val="0"/>
          <w:numId w:val="33"/>
        </w:numPr>
        <w:rPr>
          <w:sz w:val="24"/>
        </w:rPr>
      </w:pPr>
      <w:r w:rsidRPr="1CF1CE37">
        <w:rPr>
          <w:sz w:val="24"/>
        </w:rPr>
        <w:t>L’utente/ospite seleziona</w:t>
      </w:r>
      <w:r w:rsidR="00FD0770" w:rsidRPr="1CF1CE37">
        <w:rPr>
          <w:sz w:val="24"/>
        </w:rPr>
        <w:t xml:space="preserve"> il tasto “</w:t>
      </w:r>
      <w:proofErr w:type="spellStart"/>
      <w:r w:rsidR="00FD0770" w:rsidRPr="1CF1CE37">
        <w:rPr>
          <w:color w:val="FF0000"/>
          <w:sz w:val="24"/>
        </w:rPr>
        <w:t>remove</w:t>
      </w:r>
      <w:proofErr w:type="spellEnd"/>
      <w:r w:rsidR="00FD0770" w:rsidRPr="1CF1CE37">
        <w:rPr>
          <w:sz w:val="24"/>
        </w:rPr>
        <w:t>” del prodotto da cancellare</w:t>
      </w:r>
    </w:p>
    <w:p w14:paraId="5669B5FE" w14:textId="77777777" w:rsidR="004C2CA1" w:rsidRDefault="004C2CA1" w:rsidP="004C2CA1">
      <w:pPr>
        <w:pStyle w:val="Puntoelenco"/>
        <w:numPr>
          <w:ilvl w:val="0"/>
          <w:numId w:val="33"/>
        </w:numPr>
        <w:rPr>
          <w:sz w:val="24"/>
        </w:rPr>
      </w:pPr>
      <w:r w:rsidRPr="1CF1CE37">
        <w:rPr>
          <w:sz w:val="24"/>
        </w:rPr>
        <w:t>Il sistema reindirizza l’utente alla pagina del carrello aggiornata</w:t>
      </w:r>
    </w:p>
    <w:p w14:paraId="78A1B814" w14:textId="77777777" w:rsidR="004C2CA1" w:rsidRDefault="004C2CA1" w:rsidP="004C2CA1">
      <w:pPr>
        <w:pStyle w:val="Puntoelenco"/>
        <w:ind w:left="1440"/>
        <w:rPr>
          <w:sz w:val="24"/>
        </w:rPr>
      </w:pPr>
    </w:p>
    <w:p w14:paraId="6F1FBE37" w14:textId="77777777" w:rsidR="004C2CA1" w:rsidRDefault="004C2CA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L’utente/ospite si trova nella pagina del carrello</w:t>
      </w:r>
    </w:p>
    <w:p w14:paraId="2222C354" w14:textId="46DBD967" w:rsidR="1CF1CE37" w:rsidRDefault="1CF1CE37" w:rsidP="1CF1CE37">
      <w:pPr>
        <w:pStyle w:val="Puntoelenco"/>
        <w:ind w:left="1440"/>
        <w:rPr>
          <w:sz w:val="24"/>
        </w:rPr>
      </w:pPr>
    </w:p>
    <w:p w14:paraId="7CAF2B2B" w14:textId="7E5B1222" w:rsidR="007056C1" w:rsidRDefault="00471569" w:rsidP="004C2CA1">
      <w:pPr>
        <w:pStyle w:val="Puntoelenco"/>
      </w:pPr>
      <w:r>
        <w:tab/>
      </w:r>
      <w:r>
        <w:tab/>
      </w:r>
      <w:r>
        <w:rPr>
          <w:noProof/>
        </w:rPr>
        <w:drawing>
          <wp:inline distT="0" distB="0" distL="0" distR="0" wp14:anchorId="06D3937F" wp14:editId="2A3FF8AD">
            <wp:extent cx="3905250" cy="20832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stretch>
                      <a:fillRect/>
                    </a:stretch>
                  </pic:blipFill>
                  <pic:spPr>
                    <a:xfrm>
                      <a:off x="0" y="0"/>
                      <a:ext cx="3933038" cy="2098070"/>
                    </a:xfrm>
                    <a:prstGeom prst="rect">
                      <a:avLst/>
                    </a:prstGeom>
                  </pic:spPr>
                </pic:pic>
              </a:graphicData>
            </a:graphic>
          </wp:inline>
        </w:drawing>
      </w:r>
    </w:p>
    <w:p w14:paraId="648748BF" w14:textId="77777777" w:rsidR="00F65D38" w:rsidRDefault="00F65D38" w:rsidP="00F65D38">
      <w:pPr>
        <w:pStyle w:val="Puntoelenco"/>
        <w:ind w:left="1440"/>
      </w:pPr>
    </w:p>
    <w:p w14:paraId="2CD3FA21" w14:textId="44BF3467" w:rsidR="2F142DD4" w:rsidRDefault="2F142DD4" w:rsidP="2F142DD4">
      <w:pPr>
        <w:pStyle w:val="Puntoelenco"/>
        <w:ind w:left="1440"/>
      </w:pPr>
    </w:p>
    <w:p w14:paraId="59DF9892" w14:textId="4CE101B9" w:rsidR="2F142DD4" w:rsidRDefault="2F142DD4" w:rsidP="2F142DD4">
      <w:pPr>
        <w:pStyle w:val="Puntoelenco"/>
        <w:ind w:left="1440"/>
      </w:pPr>
    </w:p>
    <w:p w14:paraId="27C99C41" w14:textId="4262AC6A"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53328CEF" w:rsidRPr="1CF1CE37">
        <w:rPr>
          <w:b/>
          <w:bCs/>
          <w:sz w:val="28"/>
          <w:szCs w:val="28"/>
        </w:rPr>
        <w:t>:</w:t>
      </w:r>
      <w:r w:rsidRPr="1CF1CE37">
        <w:rPr>
          <w:b/>
          <w:sz w:val="28"/>
          <w:szCs w:val="28"/>
        </w:rPr>
        <w:t xml:space="preserve"> </w:t>
      </w:r>
      <w:r w:rsidR="454D4651" w:rsidRPr="1CF1CE37">
        <w:rPr>
          <w:b/>
          <w:sz w:val="28"/>
          <w:szCs w:val="28"/>
        </w:rPr>
        <w:t>F</w:t>
      </w:r>
      <w:r w:rsidRPr="1CF1CE37">
        <w:rPr>
          <w:b/>
          <w:sz w:val="28"/>
          <w:szCs w:val="28"/>
        </w:rPr>
        <w:t>inalizzazione acquisto</w:t>
      </w:r>
    </w:p>
    <w:p w14:paraId="40F62735" w14:textId="220F6FBE" w:rsidR="00F65D38" w:rsidRDefault="00F65D38" w:rsidP="00F65D38">
      <w:pPr>
        <w:pStyle w:val="Puntoelenco"/>
        <w:ind w:left="1440"/>
        <w:rPr>
          <w:sz w:val="24"/>
        </w:rPr>
      </w:pPr>
      <w:r w:rsidRPr="1CF1CE37">
        <w:rPr>
          <w:color w:val="2E74B5" w:themeColor="accent5" w:themeShade="BF"/>
          <w:sz w:val="24"/>
        </w:rPr>
        <w:t>Attore:</w:t>
      </w:r>
      <w:r w:rsidRPr="1CF1CE37">
        <w:rPr>
          <w:sz w:val="24"/>
        </w:rPr>
        <w:t xml:space="preserve"> Utente</w:t>
      </w:r>
    </w:p>
    <w:p w14:paraId="5DB5BE0B" w14:textId="1D12E1B3"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1178FD78" w:rsidRPr="1CF1CE37">
        <w:rPr>
          <w:color w:val="2E74B5" w:themeColor="accent5" w:themeShade="BF"/>
          <w:sz w:val="24"/>
        </w:rPr>
        <w:t xml:space="preserve">: </w:t>
      </w:r>
      <w:r w:rsidRPr="1CF1CE37">
        <w:rPr>
          <w:sz w:val="24"/>
        </w:rPr>
        <w:t xml:space="preserve">Utente si trova nella pagina </w:t>
      </w:r>
      <w:r w:rsidR="00BA3189" w:rsidRPr="1CF1CE37">
        <w:rPr>
          <w:sz w:val="24"/>
        </w:rPr>
        <w:t xml:space="preserve">del carrello </w:t>
      </w:r>
    </w:p>
    <w:p w14:paraId="204894F9" w14:textId="48155260" w:rsidR="00F65D38" w:rsidRDefault="00F65D38" w:rsidP="00F65D38">
      <w:pPr>
        <w:pStyle w:val="Puntoelenco"/>
        <w:ind w:left="1440"/>
        <w:rPr>
          <w:color w:val="2E74B5" w:themeColor="accent5" w:themeShade="BF"/>
          <w:sz w:val="24"/>
        </w:rPr>
      </w:pPr>
      <w:r w:rsidRPr="1CF1CE37">
        <w:rPr>
          <w:color w:val="4472C4" w:themeColor="accent1"/>
          <w:sz w:val="24"/>
        </w:rPr>
        <w:t>Flusso di eventi</w:t>
      </w:r>
      <w:r w:rsidR="20359D2E" w:rsidRPr="1CF1CE37">
        <w:rPr>
          <w:color w:val="2E74B5" w:themeColor="accent5" w:themeShade="BF"/>
          <w:sz w:val="24"/>
        </w:rPr>
        <w:t>:</w:t>
      </w:r>
    </w:p>
    <w:p w14:paraId="68A148D8" w14:textId="30B1C797" w:rsidR="00CF2FD4" w:rsidRDefault="00CF2FD4" w:rsidP="00F65D38">
      <w:pPr>
        <w:pStyle w:val="Puntoelenco"/>
        <w:numPr>
          <w:ilvl w:val="0"/>
          <w:numId w:val="26"/>
        </w:numPr>
        <w:rPr>
          <w:sz w:val="24"/>
        </w:rPr>
      </w:pPr>
      <w:r w:rsidRPr="1CF1CE37">
        <w:rPr>
          <w:sz w:val="24"/>
        </w:rPr>
        <w:t>L’utente preme il tasto di checkout</w:t>
      </w:r>
    </w:p>
    <w:p w14:paraId="2FC3CE0B" w14:textId="76FEFA61" w:rsidR="00CF2FD4" w:rsidRDefault="00CF2FD4" w:rsidP="00F65D38">
      <w:pPr>
        <w:pStyle w:val="Puntoelenco"/>
        <w:numPr>
          <w:ilvl w:val="0"/>
          <w:numId w:val="26"/>
        </w:numPr>
        <w:rPr>
          <w:sz w:val="24"/>
        </w:rPr>
      </w:pPr>
      <w:r w:rsidRPr="1CF1CE37">
        <w:rPr>
          <w:sz w:val="24"/>
        </w:rPr>
        <w:t>Il sistema reindirizza l’utente alla pagina di checkout</w:t>
      </w:r>
    </w:p>
    <w:p w14:paraId="45CE2DD0" w14:textId="7B7586DA" w:rsidR="00F65D38" w:rsidRDefault="00F65D38" w:rsidP="00F23CE8">
      <w:pPr>
        <w:pStyle w:val="Puntoelenco"/>
        <w:numPr>
          <w:ilvl w:val="0"/>
          <w:numId w:val="26"/>
        </w:numPr>
        <w:rPr>
          <w:sz w:val="24"/>
        </w:rPr>
      </w:pPr>
      <w:r w:rsidRPr="1CF1CE37">
        <w:rPr>
          <w:sz w:val="24"/>
        </w:rPr>
        <w:t>L’utente seleziona l’indirizzo di spedizione</w:t>
      </w:r>
    </w:p>
    <w:p w14:paraId="11C051BE" w14:textId="4D89D28B" w:rsidR="00F65D38" w:rsidRDefault="00F65D38" w:rsidP="00F65D38">
      <w:pPr>
        <w:pStyle w:val="Puntoelenco"/>
        <w:numPr>
          <w:ilvl w:val="0"/>
          <w:numId w:val="26"/>
        </w:numPr>
        <w:rPr>
          <w:sz w:val="24"/>
        </w:rPr>
      </w:pPr>
      <w:r w:rsidRPr="1CF1CE37">
        <w:rPr>
          <w:sz w:val="24"/>
        </w:rPr>
        <w:t>L’utente inserisce i dati di pagamento.</w:t>
      </w:r>
      <w:r w:rsidR="055EE81F" w:rsidRPr="1CF1CE37">
        <w:rPr>
          <w:sz w:val="24"/>
        </w:rPr>
        <w:t xml:space="preserve"> (</w:t>
      </w:r>
      <w:r w:rsidR="22E7773F" w:rsidRPr="1CF1CE37">
        <w:rPr>
          <w:sz w:val="24"/>
        </w:rPr>
        <w:t xml:space="preserve">nome, cognome, </w:t>
      </w:r>
      <w:r w:rsidR="055EE81F" w:rsidRPr="1CF1CE37">
        <w:rPr>
          <w:sz w:val="24"/>
        </w:rPr>
        <w:t xml:space="preserve">numero carta, scadenza, </w:t>
      </w:r>
      <w:proofErr w:type="spellStart"/>
      <w:r w:rsidR="055EE81F" w:rsidRPr="1CF1CE37">
        <w:rPr>
          <w:sz w:val="24"/>
        </w:rPr>
        <w:t>cvv</w:t>
      </w:r>
      <w:proofErr w:type="spellEnd"/>
      <w:r w:rsidR="2F85E842" w:rsidRPr="1CF1CE37">
        <w:rPr>
          <w:sz w:val="24"/>
        </w:rPr>
        <w:t>)</w:t>
      </w:r>
    </w:p>
    <w:p w14:paraId="70EDCF38" w14:textId="36B8994A" w:rsidR="00F65D38" w:rsidRDefault="00F65D38" w:rsidP="002417E6">
      <w:pPr>
        <w:pStyle w:val="Puntoelenco"/>
        <w:numPr>
          <w:ilvl w:val="0"/>
          <w:numId w:val="26"/>
        </w:numPr>
        <w:rPr>
          <w:sz w:val="24"/>
        </w:rPr>
      </w:pPr>
      <w:r w:rsidRPr="1CF1CE37">
        <w:rPr>
          <w:sz w:val="24"/>
        </w:rPr>
        <w:t xml:space="preserve">L’utente invia </w:t>
      </w:r>
      <w:r w:rsidR="007A68D2" w:rsidRPr="1CF1CE37">
        <w:rPr>
          <w:sz w:val="24"/>
        </w:rPr>
        <w:t>i dati</w:t>
      </w:r>
      <w:r w:rsidRPr="1CF1CE37">
        <w:rPr>
          <w:sz w:val="24"/>
        </w:rPr>
        <w:t xml:space="preserve"> al sistema</w:t>
      </w:r>
    </w:p>
    <w:p w14:paraId="0D5062BA" w14:textId="44B96E56" w:rsidR="00C03F63" w:rsidRPr="00685601" w:rsidRDefault="00C03F63" w:rsidP="002417E6">
      <w:pPr>
        <w:pStyle w:val="Puntoelenco"/>
        <w:numPr>
          <w:ilvl w:val="0"/>
          <w:numId w:val="26"/>
        </w:numPr>
        <w:rPr>
          <w:color w:val="000000" w:themeColor="text1"/>
          <w:sz w:val="24"/>
        </w:rPr>
      </w:pPr>
      <w:r w:rsidRPr="1CF1CE37">
        <w:rPr>
          <w:color w:val="000000" w:themeColor="text1"/>
          <w:sz w:val="24"/>
        </w:rPr>
        <w:t>Il sistema controlla se</w:t>
      </w:r>
      <w:r w:rsidR="00577F12" w:rsidRPr="1CF1CE37">
        <w:rPr>
          <w:color w:val="000000" w:themeColor="text1"/>
          <w:sz w:val="24"/>
        </w:rPr>
        <w:t xml:space="preserve"> è stato seleziona</w:t>
      </w:r>
      <w:r w:rsidR="00685601" w:rsidRPr="1CF1CE37">
        <w:rPr>
          <w:color w:val="000000" w:themeColor="text1"/>
          <w:sz w:val="24"/>
        </w:rPr>
        <w:t>to</w:t>
      </w:r>
      <w:r w:rsidR="00577F12" w:rsidRPr="1CF1CE37">
        <w:rPr>
          <w:color w:val="000000" w:themeColor="text1"/>
          <w:sz w:val="24"/>
        </w:rPr>
        <w:t xml:space="preserve"> un indiriz</w:t>
      </w:r>
      <w:r w:rsidR="00CA771E" w:rsidRPr="1CF1CE37">
        <w:rPr>
          <w:color w:val="000000" w:themeColor="text1"/>
          <w:sz w:val="24"/>
        </w:rPr>
        <w:t>zo</w:t>
      </w:r>
    </w:p>
    <w:p w14:paraId="6EA8EB86" w14:textId="4E2F9446" w:rsidR="003705B0" w:rsidRPr="002601A9" w:rsidRDefault="00420979" w:rsidP="003705B0">
      <w:pPr>
        <w:pStyle w:val="Puntoelenco"/>
        <w:numPr>
          <w:ilvl w:val="0"/>
          <w:numId w:val="26"/>
        </w:numPr>
        <w:rPr>
          <w:color w:val="000000" w:themeColor="text1"/>
          <w:sz w:val="24"/>
        </w:rPr>
      </w:pPr>
      <w:r w:rsidRPr="1CF1CE37">
        <w:rPr>
          <w:color w:val="000000" w:themeColor="text1"/>
          <w:sz w:val="24"/>
        </w:rPr>
        <w:t>Il sistema controlla dati carta come da tabella formato</w:t>
      </w:r>
    </w:p>
    <w:p w14:paraId="082438EC" w14:textId="15E4749A" w:rsidR="00420979" w:rsidRDefault="00420979" w:rsidP="00473CEC">
      <w:pPr>
        <w:pStyle w:val="Puntoelenco"/>
        <w:numPr>
          <w:ilvl w:val="0"/>
          <w:numId w:val="26"/>
        </w:numPr>
        <w:rPr>
          <w:sz w:val="24"/>
        </w:rPr>
      </w:pPr>
      <w:r w:rsidRPr="1CF1CE37">
        <w:rPr>
          <w:sz w:val="24"/>
        </w:rPr>
        <w:t xml:space="preserve">Il sistema </w:t>
      </w:r>
      <w:r w:rsidR="7978E3FC" w:rsidRPr="1CF1CE37">
        <w:rPr>
          <w:sz w:val="24"/>
        </w:rPr>
        <w:t>c</w:t>
      </w:r>
      <w:r w:rsidR="37E051A6" w:rsidRPr="1CF1CE37">
        <w:rPr>
          <w:sz w:val="24"/>
        </w:rPr>
        <w:t>rea</w:t>
      </w:r>
      <w:r w:rsidR="00B41BB1" w:rsidRPr="1CF1CE37">
        <w:rPr>
          <w:sz w:val="24"/>
        </w:rPr>
        <w:t xml:space="preserve"> l’ordine e </w:t>
      </w:r>
      <w:r w:rsidRPr="1CF1CE37">
        <w:rPr>
          <w:sz w:val="24"/>
        </w:rPr>
        <w:t>reindirizza l’utente alla</w:t>
      </w:r>
      <w:r w:rsidR="0074355A" w:rsidRPr="1CF1CE37">
        <w:rPr>
          <w:sz w:val="24"/>
        </w:rPr>
        <w:t xml:space="preserve"> pagina di riepilogo/ringraziamento</w:t>
      </w:r>
    </w:p>
    <w:p w14:paraId="6A06F085" w14:textId="77777777" w:rsidR="00420979" w:rsidRDefault="00420979" w:rsidP="003705B0">
      <w:pPr>
        <w:pStyle w:val="Puntoelenco"/>
        <w:ind w:left="2160"/>
        <w:rPr>
          <w:sz w:val="24"/>
        </w:rPr>
      </w:pPr>
    </w:p>
    <w:p w14:paraId="34F450F3" w14:textId="54CAE694" w:rsidR="00E1296C" w:rsidRDefault="00F65D38" w:rsidP="002417E6">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w:t>
      </w:r>
      <w:r w:rsidR="75DEED4F" w:rsidRPr="1CF1CE37">
        <w:rPr>
          <w:sz w:val="24"/>
        </w:rPr>
        <w:t>L</w:t>
      </w:r>
      <w:r w:rsidRPr="1CF1CE37">
        <w:rPr>
          <w:sz w:val="24"/>
        </w:rPr>
        <w:t xml:space="preserve">’ordine viene salvato nel sistema e l’utente viene reindirizzato ad una pagina di </w:t>
      </w:r>
      <w:r w:rsidR="00CA771E" w:rsidRPr="1CF1CE37">
        <w:rPr>
          <w:sz w:val="24"/>
        </w:rPr>
        <w:t>riepilogo</w:t>
      </w:r>
    </w:p>
    <w:p w14:paraId="01695FF7" w14:textId="3C610A84" w:rsidR="00F65D38" w:rsidRDefault="00F65D38" w:rsidP="00F65D38">
      <w:pPr>
        <w:pStyle w:val="Puntoelenco"/>
        <w:ind w:left="1440"/>
        <w:rPr>
          <w:sz w:val="24"/>
        </w:rPr>
      </w:pPr>
      <w:proofErr w:type="spellStart"/>
      <w:r w:rsidRPr="1CF1CE37">
        <w:rPr>
          <w:color w:val="4472C4" w:themeColor="accent1"/>
          <w:sz w:val="24"/>
        </w:rPr>
        <w:t>Exception</w:t>
      </w:r>
      <w:proofErr w:type="spellEnd"/>
      <w:r w:rsidRPr="1CF1CE37">
        <w:rPr>
          <w:sz w:val="24"/>
        </w:rPr>
        <w:t xml:space="preserve">: </w:t>
      </w:r>
      <w:r w:rsidR="6A01B106" w:rsidRPr="1CF1CE37">
        <w:rPr>
          <w:sz w:val="24"/>
        </w:rPr>
        <w:t>L’ut</w:t>
      </w:r>
      <w:r w:rsidRPr="1CF1CE37">
        <w:rPr>
          <w:sz w:val="24"/>
        </w:rPr>
        <w:t xml:space="preserve">ente sceglie di non procedere al pagamento, </w:t>
      </w:r>
      <w:r w:rsidR="007F12C3" w:rsidRPr="1CF1CE37">
        <w:rPr>
          <w:sz w:val="24"/>
        </w:rPr>
        <w:t xml:space="preserve">cliccando sul tasto </w:t>
      </w:r>
      <w:r w:rsidRPr="1CF1CE37">
        <w:rPr>
          <w:sz w:val="24"/>
        </w:rPr>
        <w:t>home</w:t>
      </w:r>
    </w:p>
    <w:p w14:paraId="429346F2" w14:textId="33D17311" w:rsidR="00F65D38" w:rsidRDefault="00F65D38" w:rsidP="00F65D38">
      <w:pPr>
        <w:pStyle w:val="Puntoelenco"/>
        <w:ind w:left="1440"/>
        <w:rPr>
          <w:sz w:val="24"/>
        </w:rPr>
      </w:pPr>
      <w:r w:rsidRPr="1CF1CE37">
        <w:rPr>
          <w:color w:val="4472C4" w:themeColor="accent1"/>
          <w:sz w:val="24"/>
        </w:rPr>
        <w:t>Flusso alternativo</w:t>
      </w:r>
      <w:r w:rsidRPr="1CF1CE37">
        <w:rPr>
          <w:sz w:val="24"/>
        </w:rPr>
        <w:t xml:space="preserve">: </w:t>
      </w:r>
    </w:p>
    <w:p w14:paraId="781B31D2" w14:textId="475B6771" w:rsidR="00772B19" w:rsidRDefault="00E0188C" w:rsidP="00F65D38">
      <w:pPr>
        <w:pStyle w:val="Puntoelenco"/>
        <w:numPr>
          <w:ilvl w:val="0"/>
          <w:numId w:val="27"/>
        </w:numPr>
        <w:rPr>
          <w:sz w:val="24"/>
        </w:rPr>
      </w:pPr>
      <w:r w:rsidRPr="1CF1CE37">
        <w:rPr>
          <w:sz w:val="24"/>
        </w:rPr>
        <w:t xml:space="preserve">Al punto 3 nel caso l’utente </w:t>
      </w:r>
      <w:r w:rsidR="00012046" w:rsidRPr="1CF1CE37">
        <w:rPr>
          <w:sz w:val="24"/>
        </w:rPr>
        <w:t>ne voglia</w:t>
      </w:r>
      <w:r w:rsidRPr="1CF1CE37">
        <w:rPr>
          <w:sz w:val="24"/>
        </w:rPr>
        <w:t xml:space="preserve"> inserire uno nuovo deve procedere con l’aggiunta di un indirizzo (UC</w:t>
      </w:r>
      <w:r w:rsidR="00F23CE8" w:rsidRPr="1CF1CE37">
        <w:rPr>
          <w:sz w:val="24"/>
        </w:rPr>
        <w:t>6.1)</w:t>
      </w:r>
    </w:p>
    <w:p w14:paraId="51EF4E32" w14:textId="4F622744" w:rsidR="00C625A8" w:rsidRDefault="006170AF" w:rsidP="00F65D38">
      <w:pPr>
        <w:pStyle w:val="Puntoelenco"/>
        <w:numPr>
          <w:ilvl w:val="0"/>
          <w:numId w:val="27"/>
        </w:numPr>
        <w:rPr>
          <w:sz w:val="24"/>
        </w:rPr>
      </w:pPr>
      <w:r w:rsidRPr="1CF1CE37">
        <w:rPr>
          <w:sz w:val="24"/>
        </w:rPr>
        <w:t>Se al punto 6 non è stato selezionato nessun indirizzo viene visualizzato un messaggio di errore “</w:t>
      </w:r>
      <w:r w:rsidR="00A846BC" w:rsidRPr="1CF1CE37">
        <w:rPr>
          <w:sz w:val="24"/>
        </w:rPr>
        <w:t>N</w:t>
      </w:r>
      <w:r w:rsidRPr="1CF1CE37">
        <w:rPr>
          <w:sz w:val="24"/>
        </w:rPr>
        <w:t>essun indirizzo selezionat</w:t>
      </w:r>
      <w:r w:rsidR="00036A4C" w:rsidRPr="1CF1CE37">
        <w:rPr>
          <w:sz w:val="24"/>
        </w:rPr>
        <w:t>o</w:t>
      </w:r>
      <w:r w:rsidR="15041805" w:rsidRPr="1CF1CE37">
        <w:rPr>
          <w:sz w:val="24"/>
        </w:rPr>
        <w:t>” (</w:t>
      </w:r>
      <w:r w:rsidR="002577C3" w:rsidRPr="1CF1CE37">
        <w:rPr>
          <w:sz w:val="24"/>
        </w:rPr>
        <w:t>UC6.2)</w:t>
      </w:r>
    </w:p>
    <w:p w14:paraId="359243CA" w14:textId="574523F0" w:rsidR="00685601" w:rsidRDefault="00685601" w:rsidP="00F65D38">
      <w:pPr>
        <w:pStyle w:val="Puntoelenco"/>
        <w:numPr>
          <w:ilvl w:val="0"/>
          <w:numId w:val="27"/>
        </w:numPr>
        <w:rPr>
          <w:sz w:val="24"/>
        </w:rPr>
      </w:pPr>
      <w:r w:rsidRPr="1CF1CE37">
        <w:rPr>
          <w:sz w:val="24"/>
        </w:rPr>
        <w:t xml:space="preserve">Se al punto 7 </w:t>
      </w:r>
      <w:r w:rsidR="002E6D5B" w:rsidRPr="1CF1CE37">
        <w:rPr>
          <w:sz w:val="24"/>
        </w:rPr>
        <w:t>il controllo non va a buon fine vengono visualizzati messaggi di errore</w:t>
      </w:r>
    </w:p>
    <w:p w14:paraId="2E9E835A" w14:textId="2A577209" w:rsidR="194CFD4C" w:rsidRDefault="194CFD4C" w:rsidP="1E79A36B">
      <w:pPr>
        <w:pStyle w:val="Puntoelenco"/>
        <w:ind w:left="1418"/>
      </w:pPr>
    </w:p>
    <w:p w14:paraId="2E43D143" w14:textId="62157C52" w:rsidR="2F142DD4" w:rsidRDefault="2F142DD4" w:rsidP="2F142DD4">
      <w:pPr>
        <w:pStyle w:val="Puntoelenco"/>
        <w:ind w:left="1418"/>
      </w:pPr>
    </w:p>
    <w:p w14:paraId="7EB3BE5C" w14:textId="77777777" w:rsidR="00F65D38" w:rsidRDefault="00F65D38" w:rsidP="00F65D38">
      <w:pPr>
        <w:pStyle w:val="Puntoelenco"/>
      </w:pPr>
    </w:p>
    <w:p w14:paraId="5EF6750B" w14:textId="4A6152C2" w:rsidR="00F65D38" w:rsidRDefault="00F65D38" w:rsidP="1CF1CE37">
      <w:pPr>
        <w:pStyle w:val="Puntoelenco"/>
        <w:numPr>
          <w:ilvl w:val="0"/>
          <w:numId w:val="24"/>
        </w:numPr>
        <w:rPr>
          <w:b/>
          <w:sz w:val="28"/>
          <w:szCs w:val="28"/>
        </w:rPr>
      </w:pPr>
      <w:r w:rsidRPr="1CF1CE37">
        <w:rPr>
          <w:b/>
          <w:sz w:val="28"/>
          <w:szCs w:val="28"/>
        </w:rPr>
        <w:t>UC</w:t>
      </w:r>
      <w:r w:rsidR="00F23CE8" w:rsidRPr="1CF1CE37">
        <w:rPr>
          <w:b/>
          <w:sz w:val="28"/>
          <w:szCs w:val="28"/>
        </w:rPr>
        <w:t>6</w:t>
      </w:r>
      <w:r w:rsidR="005877D6" w:rsidRPr="1CF1CE37">
        <w:rPr>
          <w:b/>
          <w:sz w:val="28"/>
          <w:szCs w:val="28"/>
        </w:rPr>
        <w:t>.</w:t>
      </w:r>
      <w:r w:rsidRPr="1CF1CE37">
        <w:rPr>
          <w:b/>
          <w:sz w:val="28"/>
          <w:szCs w:val="28"/>
        </w:rPr>
        <w:t xml:space="preserve">1: </w:t>
      </w:r>
      <w:r w:rsidR="002417E6" w:rsidRPr="1CF1CE37">
        <w:rPr>
          <w:b/>
          <w:sz w:val="28"/>
          <w:szCs w:val="28"/>
        </w:rPr>
        <w:t>A</w:t>
      </w:r>
      <w:r w:rsidRPr="1CF1CE37">
        <w:rPr>
          <w:b/>
          <w:sz w:val="28"/>
          <w:szCs w:val="28"/>
        </w:rPr>
        <w:t>ggiunta indirizzo</w:t>
      </w:r>
    </w:p>
    <w:p w14:paraId="65368306" w14:textId="1493105F" w:rsidR="00F65D38" w:rsidRDefault="00F65D38" w:rsidP="002417E6">
      <w:pPr>
        <w:pStyle w:val="Puntoelenco"/>
        <w:ind w:left="1440"/>
        <w:rPr>
          <w:sz w:val="24"/>
        </w:rPr>
      </w:pPr>
      <w:r w:rsidRPr="1CF1CE37">
        <w:rPr>
          <w:color w:val="4472C4" w:themeColor="accent1"/>
          <w:sz w:val="24"/>
        </w:rPr>
        <w:t>Attore</w:t>
      </w:r>
      <w:r w:rsidR="29917620" w:rsidRPr="1CF1CE37">
        <w:rPr>
          <w:color w:val="4472C4" w:themeColor="accent1"/>
          <w:sz w:val="24"/>
        </w:rPr>
        <w:t xml:space="preserve">: </w:t>
      </w:r>
      <w:r w:rsidRPr="1CF1CE37">
        <w:rPr>
          <w:sz w:val="24"/>
        </w:rPr>
        <w:t>Utente</w:t>
      </w:r>
    </w:p>
    <w:p w14:paraId="70E46063" w14:textId="2D51875A" w:rsidR="00F65D38" w:rsidRDefault="00F65D38" w:rsidP="002417E6">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Utente si trova nella pagina di</w:t>
      </w:r>
      <w:r w:rsidR="00CA771E" w:rsidRPr="1CF1CE37">
        <w:rPr>
          <w:sz w:val="24"/>
        </w:rPr>
        <w:t xml:space="preserve"> checkout e ha cliccato su “aggiungi</w:t>
      </w:r>
      <w:r w:rsidR="00752C7B" w:rsidRPr="1CF1CE37">
        <w:rPr>
          <w:sz w:val="24"/>
        </w:rPr>
        <w:t xml:space="preserve"> </w:t>
      </w:r>
      <w:r w:rsidR="00CA771E" w:rsidRPr="1CF1CE37">
        <w:rPr>
          <w:sz w:val="24"/>
        </w:rPr>
        <w:t>indirizzo”</w:t>
      </w:r>
    </w:p>
    <w:p w14:paraId="77E96FDA" w14:textId="03AD6F03" w:rsidR="00CA771E" w:rsidRPr="00CA771E" w:rsidRDefault="00F65D38" w:rsidP="00CA771E">
      <w:pPr>
        <w:pStyle w:val="Puntoelenco"/>
        <w:ind w:left="1440"/>
        <w:rPr>
          <w:color w:val="2E74B5" w:themeColor="accent5" w:themeShade="BF"/>
          <w:sz w:val="24"/>
        </w:rPr>
      </w:pPr>
      <w:r w:rsidRPr="1CF1CE37">
        <w:rPr>
          <w:color w:val="4472C4" w:themeColor="accent1"/>
          <w:sz w:val="24"/>
        </w:rPr>
        <w:t>Flusso di eventi</w:t>
      </w:r>
      <w:r w:rsidR="3E30BF73" w:rsidRPr="1CF1CE37">
        <w:rPr>
          <w:color w:val="2E74B5" w:themeColor="accent5" w:themeShade="BF"/>
          <w:sz w:val="24"/>
        </w:rPr>
        <w:t>:</w:t>
      </w:r>
    </w:p>
    <w:p w14:paraId="70748BC9" w14:textId="50E19FB3" w:rsidR="00F65D38" w:rsidRDefault="00F65D38" w:rsidP="1CF1CE37">
      <w:pPr>
        <w:pStyle w:val="Puntoelenco"/>
        <w:numPr>
          <w:ilvl w:val="0"/>
          <w:numId w:val="48"/>
        </w:numPr>
        <w:rPr>
          <w:sz w:val="24"/>
        </w:rPr>
      </w:pPr>
      <w:r w:rsidRPr="1CF1CE37">
        <w:rPr>
          <w:sz w:val="24"/>
        </w:rPr>
        <w:t xml:space="preserve">L’utente aggiunge </w:t>
      </w:r>
      <w:r w:rsidR="00CA771E" w:rsidRPr="1CF1CE37">
        <w:rPr>
          <w:sz w:val="24"/>
        </w:rPr>
        <w:t xml:space="preserve">il nome, cognome, </w:t>
      </w:r>
      <w:r w:rsidRPr="1CF1CE37">
        <w:rPr>
          <w:sz w:val="24"/>
        </w:rPr>
        <w:t>via, il CAP, la città, la provincia ed il numero di telefono</w:t>
      </w:r>
    </w:p>
    <w:p w14:paraId="4223875E" w14:textId="3C25A078" w:rsidR="00F65D38" w:rsidRDefault="00F65D38" w:rsidP="1CF1CE37">
      <w:pPr>
        <w:pStyle w:val="Puntoelenco"/>
        <w:numPr>
          <w:ilvl w:val="0"/>
          <w:numId w:val="48"/>
        </w:numPr>
        <w:rPr>
          <w:sz w:val="24"/>
        </w:rPr>
      </w:pPr>
      <w:r w:rsidRPr="1CF1CE37">
        <w:rPr>
          <w:sz w:val="24"/>
        </w:rPr>
        <w:t>L’utente invia i dati al sistema</w:t>
      </w:r>
    </w:p>
    <w:p w14:paraId="574473B7" w14:textId="17341C0D" w:rsidR="00F65D38" w:rsidRDefault="00F65D38" w:rsidP="2F142DD4">
      <w:pPr>
        <w:pStyle w:val="Puntoelenco"/>
        <w:numPr>
          <w:ilvl w:val="0"/>
          <w:numId w:val="33"/>
        </w:numPr>
        <w:rPr>
          <w:sz w:val="24"/>
        </w:rPr>
      </w:pPr>
      <w:r w:rsidRPr="1CF1CE37">
        <w:rPr>
          <w:sz w:val="24"/>
        </w:rPr>
        <w:t>Il sistema reindirizza alla pagina di checkout</w:t>
      </w:r>
    </w:p>
    <w:p w14:paraId="5ACEDFB9" w14:textId="6F947C9B" w:rsidR="3126DBA7" w:rsidRDefault="3126DBA7" w:rsidP="60B0F206">
      <w:pPr>
        <w:pStyle w:val="Puntoelenco"/>
        <w:ind w:left="709"/>
        <w:rPr>
          <w:sz w:val="24"/>
        </w:rPr>
      </w:pPr>
    </w:p>
    <w:p w14:paraId="781820A6" w14:textId="094B0112"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4F4EFBA6" w:rsidRPr="1CF1CE37">
        <w:rPr>
          <w:sz w:val="24"/>
        </w:rPr>
        <w:t>L’u</w:t>
      </w:r>
      <w:r w:rsidRPr="1CF1CE37">
        <w:rPr>
          <w:sz w:val="24"/>
        </w:rPr>
        <w:t>tente si trova nella pagina di checkout con l’indirizzo nuovo selezionat</w:t>
      </w:r>
      <w:r w:rsidR="01EAD744" w:rsidRPr="1CF1CE37">
        <w:rPr>
          <w:sz w:val="24"/>
        </w:rPr>
        <w:t>o</w:t>
      </w:r>
    </w:p>
    <w:p w14:paraId="76BCD1B8" w14:textId="68079B65" w:rsidR="50C4E3EA" w:rsidRDefault="50C4E3EA" w:rsidP="50C4E3EA">
      <w:pPr>
        <w:pStyle w:val="Puntoelenco"/>
        <w:ind w:left="1440"/>
      </w:pPr>
    </w:p>
    <w:p w14:paraId="11A7C4F8" w14:textId="0AD5212B" w:rsidR="2F142DD4" w:rsidRDefault="2F142DD4" w:rsidP="2F142DD4">
      <w:pPr>
        <w:pStyle w:val="Puntoelenco"/>
        <w:ind w:left="1440"/>
      </w:pPr>
    </w:p>
    <w:p w14:paraId="121FCE8E" w14:textId="2CA295B9" w:rsidR="2F142DD4" w:rsidRDefault="2F142DD4" w:rsidP="2F142DD4">
      <w:pPr>
        <w:pStyle w:val="Puntoelenco"/>
        <w:ind w:left="1440"/>
      </w:pPr>
    </w:p>
    <w:p w14:paraId="413BFFA1" w14:textId="4F842F4A" w:rsidR="002577C3" w:rsidRDefault="002577C3" w:rsidP="1CF1CE37">
      <w:pPr>
        <w:pStyle w:val="Puntoelenco"/>
        <w:numPr>
          <w:ilvl w:val="0"/>
          <w:numId w:val="24"/>
        </w:numPr>
        <w:rPr>
          <w:b/>
          <w:sz w:val="28"/>
          <w:szCs w:val="28"/>
        </w:rPr>
      </w:pPr>
      <w:r w:rsidRPr="1CF1CE37">
        <w:rPr>
          <w:b/>
          <w:sz w:val="28"/>
          <w:szCs w:val="28"/>
        </w:rPr>
        <w:t>UC6.2: Indirizzo non selezionato</w:t>
      </w:r>
    </w:p>
    <w:p w14:paraId="35CAAAD1" w14:textId="77777777" w:rsidR="002577C3" w:rsidRDefault="002577C3" w:rsidP="002577C3">
      <w:pPr>
        <w:pStyle w:val="Puntoelenco"/>
        <w:ind w:left="1440"/>
        <w:rPr>
          <w:sz w:val="24"/>
        </w:rPr>
      </w:pPr>
      <w:r w:rsidRPr="1CF1CE37">
        <w:rPr>
          <w:color w:val="4472C4" w:themeColor="accent1"/>
          <w:sz w:val="24"/>
        </w:rPr>
        <w:t>Attore:</w:t>
      </w:r>
      <w:r w:rsidRPr="1CF1CE37">
        <w:rPr>
          <w:sz w:val="24"/>
        </w:rPr>
        <w:t xml:space="preserve"> Utente</w:t>
      </w:r>
    </w:p>
    <w:p w14:paraId="3B07D9E9" w14:textId="76F1F3EA" w:rsidR="002577C3" w:rsidRDefault="002577C3" w:rsidP="002577C3">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l’indirizzo non è selezionato</w:t>
      </w:r>
    </w:p>
    <w:p w14:paraId="373F8C26" w14:textId="77777777" w:rsidR="002577C3" w:rsidRDefault="002577C3" w:rsidP="002577C3">
      <w:pPr>
        <w:pStyle w:val="Puntoelenco"/>
        <w:ind w:left="1440"/>
        <w:rPr>
          <w:color w:val="4472C4"/>
          <w:sz w:val="24"/>
        </w:rPr>
      </w:pPr>
      <w:r w:rsidRPr="1CF1CE37">
        <w:rPr>
          <w:color w:val="4472C4" w:themeColor="accent1"/>
          <w:sz w:val="24"/>
        </w:rPr>
        <w:t xml:space="preserve">Flusso di eventi: </w:t>
      </w:r>
    </w:p>
    <w:p w14:paraId="1BF052BE" w14:textId="5D3BD078" w:rsidR="002577C3" w:rsidRDefault="002577C3" w:rsidP="1CF1CE37">
      <w:pPr>
        <w:pStyle w:val="Puntoelenco"/>
        <w:numPr>
          <w:ilvl w:val="0"/>
          <w:numId w:val="47"/>
        </w:numPr>
        <w:rPr>
          <w:sz w:val="24"/>
        </w:rPr>
      </w:pPr>
      <w:r w:rsidRPr="1CF1CE37">
        <w:rPr>
          <w:sz w:val="24"/>
        </w:rPr>
        <w:t>Il sistema mostra un messaggio di errore “Nessun indirizzo selezionato”</w:t>
      </w:r>
    </w:p>
    <w:p w14:paraId="6DA2FAB1" w14:textId="3728BAC8" w:rsidR="002577C3" w:rsidRDefault="002577C3" w:rsidP="1CF1CE37">
      <w:pPr>
        <w:pStyle w:val="Puntoelenco"/>
        <w:numPr>
          <w:ilvl w:val="0"/>
          <w:numId w:val="47"/>
        </w:numPr>
        <w:rPr>
          <w:sz w:val="24"/>
        </w:rPr>
      </w:pPr>
      <w:r w:rsidRPr="1CF1CE37">
        <w:rPr>
          <w:sz w:val="24"/>
        </w:rPr>
        <w:t xml:space="preserve">Il sistema attende </w:t>
      </w:r>
      <w:r w:rsidR="00714630" w:rsidRPr="1CF1CE37">
        <w:rPr>
          <w:sz w:val="24"/>
        </w:rPr>
        <w:t>che un indirizzo venga selezionato o aggiunto</w:t>
      </w:r>
      <w:r w:rsidR="135611E2" w:rsidRPr="1CF1CE37">
        <w:rPr>
          <w:sz w:val="24"/>
        </w:rPr>
        <w:t xml:space="preserve"> </w:t>
      </w:r>
      <w:r w:rsidR="00714630" w:rsidRPr="1CF1CE37">
        <w:rPr>
          <w:sz w:val="24"/>
        </w:rPr>
        <w:t>(UC6.1)</w:t>
      </w:r>
      <w:r w:rsidRPr="1CF1CE37">
        <w:rPr>
          <w:sz w:val="24"/>
        </w:rPr>
        <w:t xml:space="preserve"> </w:t>
      </w:r>
    </w:p>
    <w:p w14:paraId="207856EF" w14:textId="77777777" w:rsidR="002577C3" w:rsidRDefault="002577C3" w:rsidP="002577C3">
      <w:pPr>
        <w:pStyle w:val="Puntoelenco"/>
        <w:ind w:left="1440"/>
        <w:rPr>
          <w:sz w:val="24"/>
        </w:rPr>
      </w:pPr>
    </w:p>
    <w:p w14:paraId="43ABC167" w14:textId="47836D6E" w:rsidR="002577C3" w:rsidRDefault="002577C3" w:rsidP="002577C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714630" w:rsidRPr="1CF1CE37">
        <w:rPr>
          <w:sz w:val="24"/>
        </w:rPr>
        <w:t>nella pagina di checkout</w:t>
      </w:r>
    </w:p>
    <w:p w14:paraId="1704C181" w14:textId="77777777" w:rsidR="005F08D0" w:rsidRDefault="005F08D0" w:rsidP="005F08D0">
      <w:pPr>
        <w:pStyle w:val="Puntoelenco"/>
      </w:pPr>
    </w:p>
    <w:p w14:paraId="711ED8AD" w14:textId="014BB62D" w:rsidR="2F142DD4" w:rsidRDefault="2F142DD4" w:rsidP="2F142DD4">
      <w:pPr>
        <w:pStyle w:val="Puntoelenco"/>
      </w:pPr>
    </w:p>
    <w:p w14:paraId="6DEC74C5" w14:textId="23E36908" w:rsidR="2F142DD4" w:rsidRDefault="2F142DD4" w:rsidP="2F142DD4">
      <w:pPr>
        <w:pStyle w:val="Puntoelenco"/>
      </w:pPr>
    </w:p>
    <w:p w14:paraId="4F32FD97" w14:textId="42DD2EBD" w:rsidR="005F08D0" w:rsidRDefault="005F08D0" w:rsidP="1CF1CE37">
      <w:pPr>
        <w:pStyle w:val="Puntoelenco"/>
        <w:numPr>
          <w:ilvl w:val="0"/>
          <w:numId w:val="24"/>
        </w:numPr>
        <w:rPr>
          <w:b/>
          <w:sz w:val="28"/>
          <w:szCs w:val="28"/>
        </w:rPr>
      </w:pPr>
      <w:r w:rsidRPr="1CF1CE37">
        <w:rPr>
          <w:b/>
          <w:sz w:val="28"/>
          <w:szCs w:val="28"/>
        </w:rPr>
        <w:t>UC6.3: Dati Carta errati</w:t>
      </w:r>
    </w:p>
    <w:p w14:paraId="72376BB6" w14:textId="77777777" w:rsidR="005F08D0" w:rsidRDefault="005F08D0" w:rsidP="005F08D0">
      <w:pPr>
        <w:pStyle w:val="Puntoelenco"/>
        <w:ind w:left="1440"/>
        <w:rPr>
          <w:sz w:val="24"/>
        </w:rPr>
      </w:pPr>
      <w:r w:rsidRPr="1CF1CE37">
        <w:rPr>
          <w:color w:val="4472C4" w:themeColor="accent1"/>
          <w:sz w:val="24"/>
        </w:rPr>
        <w:t>Attore:</w:t>
      </w:r>
      <w:r w:rsidRPr="1CF1CE37">
        <w:rPr>
          <w:sz w:val="24"/>
        </w:rPr>
        <w:t xml:space="preserve"> Utente</w:t>
      </w:r>
    </w:p>
    <w:p w14:paraId="51CB9697" w14:textId="53DC284F" w:rsidR="005F08D0" w:rsidRDefault="005F08D0" w:rsidP="005F08D0">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i dati della carta </w:t>
      </w:r>
      <w:r w:rsidR="00F771DA" w:rsidRPr="1CF1CE37">
        <w:rPr>
          <w:sz w:val="24"/>
        </w:rPr>
        <w:t>non sono corretti</w:t>
      </w:r>
    </w:p>
    <w:p w14:paraId="5B288002" w14:textId="0A5D061C" w:rsidR="005F08D0" w:rsidRDefault="005F08D0" w:rsidP="005F08D0">
      <w:pPr>
        <w:pStyle w:val="Puntoelenco"/>
        <w:ind w:left="1440"/>
        <w:rPr>
          <w:color w:val="4472C4"/>
          <w:sz w:val="24"/>
        </w:rPr>
      </w:pPr>
      <w:r w:rsidRPr="1CF1CE37">
        <w:rPr>
          <w:color w:val="4472C4" w:themeColor="accent1"/>
          <w:sz w:val="24"/>
        </w:rPr>
        <w:t xml:space="preserve">Flusso di eventi: </w:t>
      </w:r>
    </w:p>
    <w:p w14:paraId="3BC3A3A5" w14:textId="77777777" w:rsidR="005F08D0" w:rsidRDefault="005F08D0" w:rsidP="2F142DD4">
      <w:pPr>
        <w:pStyle w:val="Puntoelenco"/>
        <w:numPr>
          <w:ilvl w:val="0"/>
          <w:numId w:val="38"/>
        </w:numPr>
        <w:rPr>
          <w:sz w:val="24"/>
        </w:rPr>
      </w:pPr>
      <w:r w:rsidRPr="1CF1CE37">
        <w:rPr>
          <w:sz w:val="24"/>
        </w:rPr>
        <w:t>Il sistema mostra un messaggio di errore per ogni campo con formato errato</w:t>
      </w:r>
    </w:p>
    <w:p w14:paraId="5B69BF64" w14:textId="320F7133" w:rsidR="005F08D0" w:rsidRDefault="005F08D0" w:rsidP="2F142DD4">
      <w:pPr>
        <w:pStyle w:val="Puntoelenco"/>
        <w:numPr>
          <w:ilvl w:val="0"/>
          <w:numId w:val="38"/>
        </w:numPr>
        <w:rPr>
          <w:sz w:val="24"/>
        </w:rPr>
      </w:pPr>
      <w:r w:rsidRPr="1CF1CE37">
        <w:rPr>
          <w:sz w:val="24"/>
        </w:rPr>
        <w:t>Il sistema attende un nuovo inserimento dei dati</w:t>
      </w:r>
    </w:p>
    <w:p w14:paraId="02E03FFD" w14:textId="77777777" w:rsidR="005F08D0" w:rsidRDefault="005F08D0" w:rsidP="005F08D0">
      <w:pPr>
        <w:pStyle w:val="Puntoelenco"/>
        <w:ind w:left="1440"/>
        <w:rPr>
          <w:sz w:val="24"/>
        </w:rPr>
      </w:pPr>
    </w:p>
    <w:p w14:paraId="70038C86" w14:textId="0DEF917E" w:rsidR="005F08D0" w:rsidRDefault="005F08D0" w:rsidP="005F08D0">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CC31F6" w:rsidRPr="1CF1CE37">
        <w:rPr>
          <w:sz w:val="24"/>
        </w:rPr>
        <w:t>nella pagina di checkout</w:t>
      </w:r>
    </w:p>
    <w:p w14:paraId="694B0918" w14:textId="03332234" w:rsidR="1CF1CE37" w:rsidRDefault="1CF1CE37" w:rsidP="1CF1CE37">
      <w:pPr>
        <w:pStyle w:val="Puntoelenco"/>
        <w:ind w:left="1440"/>
        <w:rPr>
          <w:sz w:val="24"/>
        </w:rPr>
      </w:pPr>
    </w:p>
    <w:p w14:paraId="60CF413A" w14:textId="59EE31CA" w:rsidR="00EA7081" w:rsidRDefault="007374D8" w:rsidP="5A5480E1">
      <w:pPr>
        <w:pStyle w:val="Puntoelenco"/>
      </w:pPr>
      <w:r>
        <w:tab/>
      </w:r>
      <w:r>
        <w:rPr>
          <w:noProof/>
        </w:rPr>
        <w:drawing>
          <wp:inline distT="0" distB="0" distL="0" distR="0" wp14:anchorId="21F8E8B4" wp14:editId="708BCDA5">
            <wp:extent cx="5765800" cy="2551144"/>
            <wp:effectExtent l="0" t="0" r="635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stretch>
                      <a:fillRect/>
                    </a:stretch>
                  </pic:blipFill>
                  <pic:spPr>
                    <a:xfrm>
                      <a:off x="0" y="0"/>
                      <a:ext cx="5776697" cy="2555966"/>
                    </a:xfrm>
                    <a:prstGeom prst="rect">
                      <a:avLst/>
                    </a:prstGeom>
                  </pic:spPr>
                </pic:pic>
              </a:graphicData>
            </a:graphic>
          </wp:inline>
        </w:drawing>
      </w:r>
    </w:p>
    <w:p w14:paraId="50A97318" w14:textId="5C5A0122" w:rsidR="00F65D38" w:rsidRDefault="00F65D38" w:rsidP="00F65D38">
      <w:pPr>
        <w:pStyle w:val="Puntoelenco"/>
        <w:ind w:left="1440"/>
      </w:pPr>
    </w:p>
    <w:p w14:paraId="6AF195D8" w14:textId="77777777" w:rsidR="00F65D38" w:rsidRDefault="00F65D38" w:rsidP="00F65D38">
      <w:pPr>
        <w:pStyle w:val="Puntoelenco"/>
        <w:ind w:left="1440"/>
      </w:pPr>
    </w:p>
    <w:p w14:paraId="79BBF9FA" w14:textId="77777777" w:rsidR="002C032C" w:rsidRDefault="002C032C" w:rsidP="00F65D38">
      <w:pPr>
        <w:pStyle w:val="Puntoelenco"/>
        <w:ind w:left="1440"/>
      </w:pPr>
    </w:p>
    <w:p w14:paraId="1D784858" w14:textId="77777777" w:rsidR="002C032C" w:rsidRDefault="002C032C" w:rsidP="00F65D38">
      <w:pPr>
        <w:pStyle w:val="Puntoelenco"/>
        <w:ind w:left="1440"/>
      </w:pPr>
    </w:p>
    <w:p w14:paraId="2F28D600" w14:textId="1418C64F" w:rsidR="00F65D38" w:rsidRDefault="00F65D38" w:rsidP="1CF1CE37">
      <w:pPr>
        <w:pStyle w:val="Puntoelenco"/>
        <w:numPr>
          <w:ilvl w:val="0"/>
          <w:numId w:val="24"/>
        </w:numPr>
        <w:rPr>
          <w:b/>
          <w:sz w:val="28"/>
          <w:szCs w:val="28"/>
        </w:rPr>
      </w:pPr>
      <w:r w:rsidRPr="1CF1CE37">
        <w:rPr>
          <w:b/>
          <w:sz w:val="28"/>
          <w:szCs w:val="28"/>
        </w:rPr>
        <w:lastRenderedPageBreak/>
        <w:t>UC</w:t>
      </w:r>
      <w:r w:rsidR="00743CD6" w:rsidRPr="1CF1CE37">
        <w:rPr>
          <w:b/>
          <w:sz w:val="28"/>
          <w:szCs w:val="28"/>
        </w:rPr>
        <w:t>7</w:t>
      </w:r>
      <w:r w:rsidRPr="1CF1CE37">
        <w:rPr>
          <w:b/>
          <w:sz w:val="28"/>
          <w:szCs w:val="28"/>
        </w:rPr>
        <w:t xml:space="preserve">: </w:t>
      </w:r>
      <w:r w:rsidR="001B582E" w:rsidRPr="1CF1CE37">
        <w:rPr>
          <w:b/>
          <w:sz w:val="28"/>
          <w:szCs w:val="28"/>
        </w:rPr>
        <w:t>R</w:t>
      </w:r>
      <w:r w:rsidRPr="1CF1CE37">
        <w:rPr>
          <w:b/>
          <w:sz w:val="28"/>
          <w:szCs w:val="28"/>
        </w:rPr>
        <w:t>icerca prodotto</w:t>
      </w:r>
      <w:r w:rsidR="19B18FCD" w:rsidRPr="1CF1CE37">
        <w:rPr>
          <w:b/>
          <w:sz w:val="28"/>
          <w:szCs w:val="28"/>
        </w:rPr>
        <w:t xml:space="preserve"> per Brand</w:t>
      </w:r>
    </w:p>
    <w:p w14:paraId="2D558DB4" w14:textId="3100339C" w:rsidR="00F65D38" w:rsidRDefault="00F65D38" w:rsidP="3126DBA7">
      <w:pPr>
        <w:pStyle w:val="Puntoelenco"/>
        <w:ind w:left="1440"/>
        <w:rPr>
          <w:color w:val="2E74B5" w:themeColor="accent5" w:themeShade="BF"/>
          <w:sz w:val="24"/>
        </w:rPr>
      </w:pPr>
      <w:r w:rsidRPr="1CF1CE37">
        <w:rPr>
          <w:color w:val="2E74B5" w:themeColor="accent5" w:themeShade="BF"/>
          <w:sz w:val="24"/>
        </w:rPr>
        <w:t xml:space="preserve">Attore: </w:t>
      </w:r>
      <w:r w:rsidRPr="1CF1CE37">
        <w:rPr>
          <w:sz w:val="24"/>
        </w:rPr>
        <w:t>Utente</w:t>
      </w:r>
    </w:p>
    <w:p w14:paraId="52B18CCF" w14:textId="6904D6F5" w:rsidR="00F65D38" w:rsidRDefault="00F65D38" w:rsidP="3126DBA7">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38343348" w:rsidRPr="1CF1CE37">
        <w:rPr>
          <w:sz w:val="24"/>
        </w:rPr>
        <w:t>L’u</w:t>
      </w:r>
      <w:r w:rsidRPr="1CF1CE37">
        <w:rPr>
          <w:sz w:val="24"/>
        </w:rPr>
        <w:t>tente si trova nella homepage</w:t>
      </w:r>
    </w:p>
    <w:p w14:paraId="0073B9C5" w14:textId="2DB04DC0"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72AA6280" w14:textId="625452BA" w:rsidR="00F65D38" w:rsidRDefault="00F65D38" w:rsidP="00F65D38">
      <w:pPr>
        <w:pStyle w:val="Puntoelenco"/>
        <w:numPr>
          <w:ilvl w:val="0"/>
          <w:numId w:val="28"/>
        </w:numPr>
        <w:rPr>
          <w:sz w:val="24"/>
        </w:rPr>
      </w:pPr>
      <w:r w:rsidRPr="1CF1CE37">
        <w:rPr>
          <w:sz w:val="24"/>
        </w:rPr>
        <w:t>L’utente scrive il nome del Brand nel campo di ricerca</w:t>
      </w:r>
    </w:p>
    <w:p w14:paraId="0D91C197" w14:textId="4003C589" w:rsidR="00F65D38" w:rsidRDefault="00F65D38" w:rsidP="00F65D38">
      <w:pPr>
        <w:pStyle w:val="Puntoelenco"/>
        <w:numPr>
          <w:ilvl w:val="0"/>
          <w:numId w:val="28"/>
        </w:numPr>
        <w:rPr>
          <w:sz w:val="24"/>
        </w:rPr>
      </w:pPr>
      <w:r w:rsidRPr="1CF1CE37">
        <w:rPr>
          <w:sz w:val="24"/>
        </w:rPr>
        <w:t>L’utente invia i dati al sistema</w:t>
      </w:r>
    </w:p>
    <w:p w14:paraId="2BBC6AE4" w14:textId="220CF440" w:rsidR="00F65D38" w:rsidRDefault="00F65D38" w:rsidP="00F65D38">
      <w:pPr>
        <w:pStyle w:val="Puntoelenco"/>
        <w:numPr>
          <w:ilvl w:val="0"/>
          <w:numId w:val="28"/>
        </w:numPr>
        <w:rPr>
          <w:sz w:val="24"/>
        </w:rPr>
      </w:pPr>
      <w:r w:rsidRPr="1CF1CE37">
        <w:rPr>
          <w:sz w:val="24"/>
        </w:rPr>
        <w:t>Il sistema reindirizza alla pagina del catalogo esclusivamente del Brand inserit</w:t>
      </w:r>
      <w:r w:rsidR="6E394E3C" w:rsidRPr="1CF1CE37">
        <w:rPr>
          <w:sz w:val="24"/>
        </w:rPr>
        <w:t>o</w:t>
      </w:r>
    </w:p>
    <w:p w14:paraId="765D66AB" w14:textId="77777777" w:rsidR="00F65D38" w:rsidRDefault="00F65D38" w:rsidP="00F65D38">
      <w:pPr>
        <w:pStyle w:val="Puntoelenco"/>
        <w:ind w:left="1440"/>
        <w:rPr>
          <w:sz w:val="24"/>
        </w:rPr>
      </w:pPr>
    </w:p>
    <w:p w14:paraId="7838B703" w14:textId="307B25E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28B0D0E3" w:rsidRPr="1CF1CE37">
        <w:rPr>
          <w:sz w:val="24"/>
        </w:rPr>
        <w:t>L’u</w:t>
      </w:r>
      <w:r w:rsidRPr="1CF1CE37">
        <w:rPr>
          <w:sz w:val="24"/>
        </w:rPr>
        <w:t xml:space="preserve">tente si trova nella pagina di catalogo del </w:t>
      </w:r>
      <w:proofErr w:type="gramStart"/>
      <w:r w:rsidRPr="1CF1CE37">
        <w:rPr>
          <w:sz w:val="24"/>
        </w:rPr>
        <w:t>brand</w:t>
      </w:r>
      <w:proofErr w:type="gramEnd"/>
      <w:r w:rsidRPr="1CF1CE37">
        <w:rPr>
          <w:sz w:val="24"/>
        </w:rPr>
        <w:t xml:space="preserve"> desiderato</w:t>
      </w:r>
    </w:p>
    <w:p w14:paraId="32D1E8E6" w14:textId="77777777" w:rsidR="00F65D38" w:rsidRDefault="00F65D38" w:rsidP="00F65D38">
      <w:pPr>
        <w:pStyle w:val="Puntoelenco"/>
        <w:ind w:left="1440"/>
      </w:pPr>
    </w:p>
    <w:p w14:paraId="6CE46B01" w14:textId="57ADC0A4" w:rsidR="2F142DD4" w:rsidRDefault="2F142DD4" w:rsidP="2F142DD4">
      <w:pPr>
        <w:pStyle w:val="Puntoelenco"/>
        <w:ind w:left="1440"/>
      </w:pPr>
    </w:p>
    <w:p w14:paraId="2F1ABD7C" w14:textId="21095E80" w:rsidR="2F142DD4" w:rsidRDefault="2F142DD4" w:rsidP="2F142DD4">
      <w:pPr>
        <w:pStyle w:val="Puntoelenco"/>
        <w:ind w:left="1440"/>
      </w:pPr>
    </w:p>
    <w:p w14:paraId="76C01C80" w14:textId="2BFF2B22" w:rsidR="00F65D38" w:rsidRDefault="00F65D38" w:rsidP="1CF1CE37">
      <w:pPr>
        <w:pStyle w:val="Puntoelenco"/>
        <w:numPr>
          <w:ilvl w:val="0"/>
          <w:numId w:val="24"/>
        </w:numPr>
        <w:rPr>
          <w:b/>
          <w:sz w:val="28"/>
          <w:szCs w:val="28"/>
        </w:rPr>
      </w:pPr>
      <w:r w:rsidRPr="1CF1CE37">
        <w:rPr>
          <w:b/>
          <w:sz w:val="28"/>
          <w:szCs w:val="28"/>
        </w:rPr>
        <w:t>UC</w:t>
      </w:r>
      <w:r w:rsidR="00743CD6" w:rsidRPr="1CF1CE37">
        <w:rPr>
          <w:b/>
          <w:sz w:val="28"/>
          <w:szCs w:val="28"/>
        </w:rPr>
        <w:t>8</w:t>
      </w:r>
      <w:r w:rsidRPr="1CF1CE37">
        <w:rPr>
          <w:b/>
          <w:sz w:val="28"/>
          <w:szCs w:val="28"/>
        </w:rPr>
        <w:t xml:space="preserve">: Visualizzazione catalogo per categoria </w:t>
      </w:r>
    </w:p>
    <w:p w14:paraId="3187C4A4" w14:textId="26CE1EA0" w:rsidR="00F65D38" w:rsidRDefault="00F65D38" w:rsidP="001B582E">
      <w:pPr>
        <w:pStyle w:val="Puntoelenco"/>
        <w:ind w:left="1440"/>
        <w:rPr>
          <w:sz w:val="24"/>
        </w:rPr>
      </w:pPr>
      <w:r w:rsidRPr="1CF1CE37">
        <w:rPr>
          <w:color w:val="2E74B5" w:themeColor="accent5" w:themeShade="BF"/>
          <w:sz w:val="24"/>
        </w:rPr>
        <w:t xml:space="preserve">Attore: </w:t>
      </w:r>
      <w:r w:rsidRPr="1CF1CE37">
        <w:rPr>
          <w:sz w:val="24"/>
        </w:rPr>
        <w:t>Utente</w:t>
      </w:r>
    </w:p>
    <w:p w14:paraId="5DBDDF3F" w14:textId="54A8182E" w:rsidR="00F65D38" w:rsidRDefault="00F65D38"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58229DAF" w:rsidRPr="1CF1CE37">
        <w:rPr>
          <w:sz w:val="24"/>
        </w:rPr>
        <w:t>L’u</w:t>
      </w:r>
      <w:r w:rsidRPr="1CF1CE37">
        <w:rPr>
          <w:sz w:val="24"/>
        </w:rPr>
        <w:t>tente si trova nell</w:t>
      </w:r>
      <w:r w:rsidR="001D6975" w:rsidRPr="1CF1CE37">
        <w:rPr>
          <w:sz w:val="24"/>
        </w:rPr>
        <w:t>o Shop/Catalogo</w:t>
      </w:r>
    </w:p>
    <w:p w14:paraId="582A4C73" w14:textId="286A0DF8"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2BF6BCCA" w14:textId="57040C8F"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il genere (Uomo/Donna) </w:t>
      </w:r>
    </w:p>
    <w:p w14:paraId="33B54C47" w14:textId="5B16668E" w:rsidR="00F65D38" w:rsidRDefault="00F65D38" w:rsidP="1CF1CE37">
      <w:pPr>
        <w:pStyle w:val="Puntoelenco"/>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la tipologia </w:t>
      </w:r>
      <w:r w:rsidR="6CA02C19" w:rsidRPr="1CF1CE37">
        <w:rPr>
          <w:sz w:val="24"/>
        </w:rPr>
        <w:t>(</w:t>
      </w:r>
      <w:r w:rsidR="2D314A0D" w:rsidRPr="1CF1CE37">
        <w:rPr>
          <w:sz w:val="24"/>
        </w:rPr>
        <w:t>S</w:t>
      </w:r>
      <w:r w:rsidRPr="1CF1CE37">
        <w:rPr>
          <w:sz w:val="24"/>
        </w:rPr>
        <w:t>ole,</w:t>
      </w:r>
      <w:r w:rsidR="64C8A3AD" w:rsidRPr="1CF1CE37">
        <w:rPr>
          <w:sz w:val="24"/>
        </w:rPr>
        <w:t xml:space="preserve"> </w:t>
      </w:r>
      <w:r w:rsidR="46AA110C" w:rsidRPr="1CF1CE37">
        <w:rPr>
          <w:sz w:val="24"/>
        </w:rPr>
        <w:t>V</w:t>
      </w:r>
      <w:r w:rsidRPr="1CF1CE37">
        <w:rPr>
          <w:sz w:val="24"/>
        </w:rPr>
        <w:t>ista,</w:t>
      </w:r>
      <w:r w:rsidR="1C606630" w:rsidRPr="1CF1CE37">
        <w:rPr>
          <w:sz w:val="24"/>
        </w:rPr>
        <w:t xml:space="preserve"> </w:t>
      </w:r>
      <w:r w:rsidR="75B82EFA" w:rsidRPr="1CF1CE37">
        <w:rPr>
          <w:sz w:val="24"/>
        </w:rPr>
        <w:t>L</w:t>
      </w:r>
      <w:r w:rsidRPr="1CF1CE37">
        <w:rPr>
          <w:sz w:val="24"/>
        </w:rPr>
        <w:t xml:space="preserve">uce </w:t>
      </w:r>
      <w:r w:rsidR="7001C7B2" w:rsidRPr="1CF1CE37">
        <w:rPr>
          <w:sz w:val="24"/>
        </w:rPr>
        <w:t>B</w:t>
      </w:r>
      <w:r w:rsidRPr="1CF1CE37">
        <w:rPr>
          <w:sz w:val="24"/>
        </w:rPr>
        <w:t>lu</w:t>
      </w:r>
      <w:r w:rsidR="2F8B27AE" w:rsidRPr="1CF1CE37">
        <w:rPr>
          <w:sz w:val="24"/>
        </w:rPr>
        <w:t>)</w:t>
      </w:r>
      <w:r w:rsidRPr="1CF1CE37">
        <w:rPr>
          <w:sz w:val="24"/>
        </w:rPr>
        <w:t xml:space="preserve"> (opzionale)</w:t>
      </w:r>
    </w:p>
    <w:p w14:paraId="4D3C10CA" w14:textId="61119043" w:rsidR="00F65D38" w:rsidRDefault="00F65D38" w:rsidP="1CF1CE37">
      <w:pPr>
        <w:pStyle w:val="Puntoelenco"/>
        <w:numPr>
          <w:ilvl w:val="0"/>
          <w:numId w:val="45"/>
        </w:numPr>
        <w:rPr>
          <w:sz w:val="24"/>
        </w:rPr>
      </w:pPr>
      <w:r w:rsidRPr="1CF1CE37">
        <w:rPr>
          <w:sz w:val="24"/>
        </w:rPr>
        <w:t>Il sistema ricarica la pagina del catalogo in base alle scelte selezionate dall’utente</w:t>
      </w:r>
    </w:p>
    <w:p w14:paraId="145CFCC9" w14:textId="77777777" w:rsidR="00F65D38" w:rsidRDefault="00F65D38" w:rsidP="00F65D38">
      <w:pPr>
        <w:pStyle w:val="Puntoelenco"/>
        <w:ind w:left="1440"/>
        <w:rPr>
          <w:sz w:val="24"/>
        </w:rPr>
      </w:pPr>
    </w:p>
    <w:p w14:paraId="4E5A77F8" w14:textId="3DE6B29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6190E23E" w:rsidRPr="1CF1CE37">
        <w:rPr>
          <w:sz w:val="24"/>
        </w:rPr>
        <w:t>L’u</w:t>
      </w:r>
      <w:r w:rsidRPr="1CF1CE37">
        <w:rPr>
          <w:sz w:val="24"/>
        </w:rPr>
        <w:t>tente si trova nella pagina di catalogo della categoria voluta</w:t>
      </w:r>
    </w:p>
    <w:p w14:paraId="1757AB82" w14:textId="08C4C18C" w:rsidR="5A5480E1" w:rsidRDefault="5A5480E1" w:rsidP="5A5480E1">
      <w:pPr>
        <w:pStyle w:val="Puntoelenco"/>
        <w:ind w:left="1440"/>
      </w:pPr>
    </w:p>
    <w:p w14:paraId="7FB953D6" w14:textId="46994D68" w:rsidR="00F65D38" w:rsidRDefault="007B0B27" w:rsidP="00F65D38">
      <w:pPr>
        <w:pStyle w:val="Puntoelenco"/>
        <w:ind w:left="1440"/>
      </w:pPr>
      <w:r>
        <w:rPr>
          <w:noProof/>
        </w:rPr>
        <w:drawing>
          <wp:inline distT="0" distB="0" distL="0" distR="0" wp14:anchorId="32717B70" wp14:editId="1EE2C8C2">
            <wp:extent cx="4660267" cy="3362325"/>
            <wp:effectExtent l="0" t="0" r="0" b="0"/>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Puntoelenco"/>
        <w:ind w:left="1440"/>
      </w:pPr>
    </w:p>
    <w:p w14:paraId="3C7B9BFA" w14:textId="0F6CA3E2" w:rsidR="2F142DD4" w:rsidRDefault="2F142DD4" w:rsidP="2F142DD4">
      <w:pPr>
        <w:pStyle w:val="Puntoelenco"/>
        <w:ind w:left="1440"/>
      </w:pPr>
    </w:p>
    <w:p w14:paraId="5EEA5381" w14:textId="4C1E93D5" w:rsidR="2F142DD4" w:rsidRDefault="2F142DD4" w:rsidP="2F142DD4">
      <w:pPr>
        <w:pStyle w:val="Puntoelenco"/>
        <w:ind w:left="1440"/>
      </w:pPr>
    </w:p>
    <w:p w14:paraId="599CEB4A" w14:textId="058688EC" w:rsidR="001A302F" w:rsidRDefault="001A302F" w:rsidP="1CF1CE37">
      <w:pPr>
        <w:pStyle w:val="Puntoelenco"/>
        <w:numPr>
          <w:ilvl w:val="0"/>
          <w:numId w:val="24"/>
        </w:numPr>
        <w:rPr>
          <w:b/>
          <w:sz w:val="28"/>
          <w:szCs w:val="28"/>
        </w:rPr>
      </w:pPr>
      <w:r w:rsidRPr="1CF1CE37">
        <w:rPr>
          <w:b/>
          <w:sz w:val="28"/>
          <w:szCs w:val="28"/>
        </w:rPr>
        <w:t>UC9: Visualizza ordini</w:t>
      </w:r>
    </w:p>
    <w:p w14:paraId="73FB4E38" w14:textId="77777777" w:rsidR="001A302F" w:rsidRDefault="001A302F" w:rsidP="001A302F">
      <w:pPr>
        <w:pStyle w:val="Puntoelenco"/>
        <w:ind w:left="1440"/>
        <w:rPr>
          <w:sz w:val="24"/>
        </w:rPr>
      </w:pPr>
      <w:r w:rsidRPr="1CF1CE37">
        <w:rPr>
          <w:color w:val="4472C4" w:themeColor="accent1"/>
          <w:sz w:val="24"/>
        </w:rPr>
        <w:t>Attore:</w:t>
      </w:r>
      <w:r w:rsidRPr="1CF1CE37">
        <w:rPr>
          <w:sz w:val="24"/>
        </w:rPr>
        <w:t xml:space="preserve"> Utente</w:t>
      </w:r>
    </w:p>
    <w:p w14:paraId="0AF4C078" w14:textId="134EDF24" w:rsidR="001A302F" w:rsidRDefault="001A302F" w:rsidP="001A302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032723E" w:rsidRPr="1CF1CE37">
        <w:rPr>
          <w:sz w:val="24"/>
        </w:rPr>
        <w:t xml:space="preserve">In qualsiasi pagina è presente </w:t>
      </w:r>
      <w:r w:rsidR="000659A3" w:rsidRPr="1CF1CE37">
        <w:rPr>
          <w:sz w:val="24"/>
        </w:rPr>
        <w:t>l’</w:t>
      </w:r>
      <w:proofErr w:type="spellStart"/>
      <w:r w:rsidR="000659A3" w:rsidRPr="1CF1CE37">
        <w:rPr>
          <w:sz w:val="24"/>
        </w:rPr>
        <w:t>headerbar</w:t>
      </w:r>
      <w:proofErr w:type="spellEnd"/>
    </w:p>
    <w:p w14:paraId="6A887476" w14:textId="77777777" w:rsidR="001A302F" w:rsidRDefault="001A302F" w:rsidP="001A302F">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0FE8CDE7" w14:textId="4A05A3B8" w:rsidR="001A302F" w:rsidRDefault="001A302F" w:rsidP="1CF1CE37">
      <w:pPr>
        <w:pStyle w:val="Puntoelenco"/>
        <w:numPr>
          <w:ilvl w:val="0"/>
          <w:numId w:val="44"/>
        </w:numPr>
        <w:rPr>
          <w:sz w:val="24"/>
        </w:rPr>
      </w:pPr>
      <w:r w:rsidRPr="1CF1CE37">
        <w:rPr>
          <w:sz w:val="24"/>
        </w:rPr>
        <w:t xml:space="preserve">L’utente seleziona </w:t>
      </w:r>
      <w:r w:rsidR="000659A3" w:rsidRPr="1CF1CE37">
        <w:rPr>
          <w:sz w:val="24"/>
        </w:rPr>
        <w:t>la casella ordini</w:t>
      </w:r>
    </w:p>
    <w:p w14:paraId="712FD422" w14:textId="4A92EF1F" w:rsidR="001A302F" w:rsidRDefault="001A302F" w:rsidP="1CF1CE37">
      <w:pPr>
        <w:pStyle w:val="Puntoelenco"/>
        <w:numPr>
          <w:ilvl w:val="0"/>
          <w:numId w:val="44"/>
        </w:numPr>
        <w:rPr>
          <w:sz w:val="24"/>
        </w:rPr>
      </w:pPr>
      <w:r w:rsidRPr="1CF1CE37">
        <w:rPr>
          <w:sz w:val="24"/>
        </w:rPr>
        <w:t>Il sistema reindirizza l’utente alla pagina d</w:t>
      </w:r>
      <w:r w:rsidR="000659A3" w:rsidRPr="1CF1CE37">
        <w:rPr>
          <w:sz w:val="24"/>
        </w:rPr>
        <w:t xml:space="preserve">egli </w:t>
      </w:r>
      <w:r w:rsidRPr="1CF1CE37">
        <w:rPr>
          <w:sz w:val="24"/>
        </w:rPr>
        <w:t>ordin</w:t>
      </w:r>
      <w:r w:rsidR="000659A3" w:rsidRPr="1CF1CE37">
        <w:rPr>
          <w:sz w:val="24"/>
        </w:rPr>
        <w:t>i</w:t>
      </w:r>
    </w:p>
    <w:p w14:paraId="76E3CCF5" w14:textId="77777777" w:rsidR="001A302F" w:rsidRDefault="001A302F" w:rsidP="001A302F">
      <w:pPr>
        <w:pStyle w:val="Puntoelenco"/>
        <w:ind w:left="1440"/>
        <w:rPr>
          <w:color w:val="4472C4" w:themeColor="accent1"/>
          <w:sz w:val="24"/>
        </w:rPr>
      </w:pPr>
    </w:p>
    <w:p w14:paraId="1C3AD1EF" w14:textId="5F4284C6" w:rsidR="001A302F" w:rsidRDefault="001A302F" w:rsidP="001A302F">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w:t>
      </w:r>
      <w:r w:rsidR="0032723E" w:rsidRPr="1CF1CE37">
        <w:rPr>
          <w:sz w:val="24"/>
        </w:rPr>
        <w:t>è nella pagina degli ordini</w:t>
      </w:r>
    </w:p>
    <w:p w14:paraId="4838CD01" w14:textId="6360040F" w:rsidR="001B582E" w:rsidRDefault="001B582E" w:rsidP="5A5480E1">
      <w:pPr>
        <w:pStyle w:val="Puntoelenco"/>
      </w:pPr>
    </w:p>
    <w:p w14:paraId="2E1A7AC4" w14:textId="7140DE6F" w:rsidR="2F142DD4" w:rsidRDefault="2F142DD4" w:rsidP="2F142DD4">
      <w:pPr>
        <w:pStyle w:val="Puntoelenco"/>
      </w:pPr>
    </w:p>
    <w:p w14:paraId="122F56F8" w14:textId="72C4CFDC" w:rsidR="2F142DD4" w:rsidRDefault="2F142DD4" w:rsidP="2F142DD4">
      <w:pPr>
        <w:pStyle w:val="Puntoelenco"/>
      </w:pPr>
    </w:p>
    <w:p w14:paraId="418A7E20" w14:textId="35B3806C" w:rsidR="00B2642C" w:rsidRDefault="00B2642C" w:rsidP="1CF1CE37">
      <w:pPr>
        <w:pStyle w:val="Puntoelenco"/>
        <w:numPr>
          <w:ilvl w:val="0"/>
          <w:numId w:val="24"/>
        </w:numPr>
        <w:rPr>
          <w:b/>
          <w:sz w:val="28"/>
          <w:szCs w:val="28"/>
        </w:rPr>
      </w:pPr>
      <w:r w:rsidRPr="1CF1CE37">
        <w:rPr>
          <w:b/>
          <w:sz w:val="28"/>
          <w:szCs w:val="28"/>
        </w:rPr>
        <w:t>UC</w:t>
      </w:r>
      <w:r w:rsidR="001A302F" w:rsidRPr="1CF1CE37">
        <w:rPr>
          <w:b/>
          <w:sz w:val="28"/>
          <w:szCs w:val="28"/>
        </w:rPr>
        <w:t>10</w:t>
      </w:r>
      <w:r w:rsidRPr="1CF1CE37">
        <w:rPr>
          <w:b/>
          <w:sz w:val="28"/>
          <w:szCs w:val="28"/>
        </w:rPr>
        <w:t>: Visualizza dett</w:t>
      </w:r>
      <w:r w:rsidR="1AA3F853" w:rsidRPr="1CF1CE37">
        <w:rPr>
          <w:b/>
          <w:sz w:val="28"/>
          <w:szCs w:val="28"/>
        </w:rPr>
        <w:t>a</w:t>
      </w:r>
      <w:r w:rsidRPr="1CF1CE37">
        <w:rPr>
          <w:b/>
          <w:sz w:val="28"/>
          <w:szCs w:val="28"/>
        </w:rPr>
        <w:t>gli ordine</w:t>
      </w:r>
    </w:p>
    <w:p w14:paraId="44361802" w14:textId="27314D10" w:rsidR="00B2642C" w:rsidRDefault="00B2642C" w:rsidP="0086033F">
      <w:pPr>
        <w:pStyle w:val="Puntoelenco"/>
        <w:ind w:left="1440"/>
        <w:rPr>
          <w:sz w:val="24"/>
        </w:rPr>
      </w:pPr>
      <w:r w:rsidRPr="1CF1CE37">
        <w:rPr>
          <w:color w:val="4472C4" w:themeColor="accent1"/>
          <w:sz w:val="24"/>
        </w:rPr>
        <w:t>Attore:</w:t>
      </w:r>
      <w:r w:rsidRPr="1CF1CE37">
        <w:rPr>
          <w:sz w:val="24"/>
        </w:rPr>
        <w:t xml:space="preserve"> Utente</w:t>
      </w:r>
    </w:p>
    <w:p w14:paraId="48EC3047" w14:textId="56D1F8B0" w:rsidR="00B2642C" w:rsidRDefault="00B2642C" w:rsidP="0086033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E69D9E0" w:rsidRPr="1CF1CE37">
        <w:rPr>
          <w:sz w:val="24"/>
        </w:rPr>
        <w:t>L’u</w:t>
      </w:r>
      <w:r w:rsidRPr="1CF1CE37">
        <w:rPr>
          <w:sz w:val="24"/>
        </w:rPr>
        <w:t xml:space="preserve">tente ha acquistato il prodotto e si trova </w:t>
      </w:r>
      <w:r w:rsidR="000726F7" w:rsidRPr="1CF1CE37">
        <w:rPr>
          <w:sz w:val="24"/>
        </w:rPr>
        <w:t>nella pagina degli</w:t>
      </w:r>
      <w:r w:rsidRPr="1CF1CE37">
        <w:rPr>
          <w:sz w:val="24"/>
        </w:rPr>
        <w:t xml:space="preserve"> ordini</w:t>
      </w:r>
    </w:p>
    <w:p w14:paraId="2804F7F9" w14:textId="6120D401" w:rsidR="00B2642C" w:rsidRDefault="00B2642C" w:rsidP="00B2642C">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61A9DFAD" w14:textId="085D6086" w:rsidR="00B2642C" w:rsidRDefault="00B2642C" w:rsidP="1CF1CE37">
      <w:pPr>
        <w:pStyle w:val="Puntoelenco"/>
        <w:numPr>
          <w:ilvl w:val="0"/>
          <w:numId w:val="43"/>
        </w:numPr>
        <w:rPr>
          <w:sz w:val="24"/>
        </w:rPr>
      </w:pPr>
      <w:r w:rsidRPr="1CF1CE37">
        <w:rPr>
          <w:sz w:val="24"/>
        </w:rPr>
        <w:t>L’utente seleziona l’ordine</w:t>
      </w:r>
    </w:p>
    <w:p w14:paraId="4CF6CFFB" w14:textId="757F10E5" w:rsidR="00B2642C" w:rsidRDefault="00B2642C" w:rsidP="1CF1CE37">
      <w:pPr>
        <w:pStyle w:val="Puntoelenco"/>
        <w:numPr>
          <w:ilvl w:val="0"/>
          <w:numId w:val="43"/>
        </w:numPr>
        <w:rPr>
          <w:sz w:val="24"/>
        </w:rPr>
      </w:pPr>
      <w:r w:rsidRPr="1CF1CE37">
        <w:rPr>
          <w:sz w:val="24"/>
        </w:rPr>
        <w:t xml:space="preserve">Il sistema </w:t>
      </w:r>
      <w:r w:rsidR="1725A4DD" w:rsidRPr="1CF1CE37">
        <w:rPr>
          <w:sz w:val="24"/>
        </w:rPr>
        <w:t>r</w:t>
      </w:r>
      <w:r w:rsidR="71E09431" w:rsidRPr="1CF1CE37">
        <w:rPr>
          <w:sz w:val="24"/>
        </w:rPr>
        <w:t>e</w:t>
      </w:r>
      <w:r w:rsidR="1725A4DD" w:rsidRPr="1CF1CE37">
        <w:rPr>
          <w:sz w:val="24"/>
        </w:rPr>
        <w:t>indirizza</w:t>
      </w:r>
      <w:r w:rsidR="0086033F" w:rsidRPr="1CF1CE37">
        <w:rPr>
          <w:sz w:val="24"/>
        </w:rPr>
        <w:t xml:space="preserve"> l’utente alla pagina di dettagli dell’ordine</w:t>
      </w:r>
    </w:p>
    <w:p w14:paraId="7BBB7261" w14:textId="556B9082" w:rsidR="00B2642C" w:rsidRDefault="00B2642C" w:rsidP="1CF1CE37">
      <w:pPr>
        <w:pStyle w:val="Puntoelenco"/>
        <w:numPr>
          <w:ilvl w:val="0"/>
          <w:numId w:val="43"/>
        </w:numPr>
        <w:rPr>
          <w:sz w:val="24"/>
        </w:rPr>
      </w:pPr>
      <w:r w:rsidRPr="1CF1CE37">
        <w:rPr>
          <w:sz w:val="24"/>
        </w:rPr>
        <w:t xml:space="preserve">L’utente </w:t>
      </w:r>
      <w:r w:rsidR="0086033F" w:rsidRPr="1CF1CE37">
        <w:rPr>
          <w:sz w:val="24"/>
        </w:rPr>
        <w:t>visualizza i dettagli dell’ordine</w:t>
      </w:r>
    </w:p>
    <w:p w14:paraId="3DA9F20E" w14:textId="18B1FF7F" w:rsidR="3126DBA7" w:rsidRDefault="3126DBA7" w:rsidP="3126DBA7">
      <w:pPr>
        <w:pStyle w:val="Puntoelenco"/>
        <w:ind w:left="1440"/>
        <w:rPr>
          <w:color w:val="4472C4" w:themeColor="accent1"/>
          <w:sz w:val="24"/>
        </w:rPr>
      </w:pPr>
    </w:p>
    <w:p w14:paraId="7303E1D8" w14:textId="58CE062A" w:rsidR="00B2642C" w:rsidRDefault="00B2642C" w:rsidP="00B2642C">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45A15BA9" w:rsidRPr="1CF1CE37">
        <w:rPr>
          <w:sz w:val="24"/>
        </w:rPr>
        <w:t>L’u</w:t>
      </w:r>
      <w:r w:rsidRPr="1CF1CE37">
        <w:rPr>
          <w:sz w:val="24"/>
        </w:rPr>
        <w:t xml:space="preserve">tente </w:t>
      </w:r>
      <w:r w:rsidR="0086033F" w:rsidRPr="1CF1CE37">
        <w:rPr>
          <w:sz w:val="24"/>
        </w:rPr>
        <w:t>ha visualizzato i dettagli</w:t>
      </w:r>
    </w:p>
    <w:p w14:paraId="731925BE" w14:textId="2251D384" w:rsidR="114351FB" w:rsidRDefault="114351FB" w:rsidP="114351FB">
      <w:pPr>
        <w:pStyle w:val="Puntoelenco"/>
        <w:ind w:left="1440"/>
      </w:pPr>
    </w:p>
    <w:p w14:paraId="4E79144B" w14:textId="1E645360" w:rsidR="0086033F" w:rsidRDefault="007B0B27" w:rsidP="00B2642C">
      <w:pPr>
        <w:pStyle w:val="Puntoelenco"/>
        <w:ind w:left="1440"/>
      </w:pPr>
      <w:r>
        <w:rPr>
          <w:noProof/>
        </w:rPr>
        <w:drawing>
          <wp:inline distT="0" distB="0" distL="0" distR="0" wp14:anchorId="76365B95" wp14:editId="0BC140A8">
            <wp:extent cx="4572000" cy="693420"/>
            <wp:effectExtent l="0" t="0" r="0" b="0"/>
            <wp:docPr id="5" name="Immagine 1127438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77777777" w:rsidR="0086033F" w:rsidRDefault="0086033F" w:rsidP="00B2642C">
      <w:pPr>
        <w:pStyle w:val="Puntoelenco"/>
        <w:ind w:left="1440"/>
      </w:pPr>
    </w:p>
    <w:p w14:paraId="39123809" w14:textId="0DE6D792" w:rsidR="114351FB" w:rsidRDefault="114351FB" w:rsidP="114351FB">
      <w:pPr>
        <w:pStyle w:val="Puntoelenco"/>
        <w:ind w:left="1440"/>
      </w:pPr>
    </w:p>
    <w:p w14:paraId="2FF19915" w14:textId="77777777" w:rsidR="00D908F8" w:rsidRDefault="00D908F8" w:rsidP="114351FB">
      <w:pPr>
        <w:pStyle w:val="Puntoelenco"/>
        <w:ind w:left="1440"/>
      </w:pPr>
    </w:p>
    <w:p w14:paraId="2FCBD119" w14:textId="0296DB36" w:rsidR="00F65D38" w:rsidRDefault="00F65D38" w:rsidP="1CF1CE37">
      <w:pPr>
        <w:pStyle w:val="Puntoelenco"/>
        <w:numPr>
          <w:ilvl w:val="0"/>
          <w:numId w:val="24"/>
        </w:numPr>
        <w:rPr>
          <w:sz w:val="28"/>
          <w:szCs w:val="28"/>
        </w:rPr>
      </w:pPr>
      <w:r w:rsidRPr="1CF1CE37">
        <w:rPr>
          <w:b/>
          <w:sz w:val="28"/>
          <w:szCs w:val="28"/>
        </w:rPr>
        <w:t>UC</w:t>
      </w:r>
      <w:r w:rsidR="00743CD6" w:rsidRPr="1CF1CE37">
        <w:rPr>
          <w:b/>
          <w:sz w:val="28"/>
          <w:szCs w:val="28"/>
        </w:rPr>
        <w:t>1</w:t>
      </w:r>
      <w:r w:rsidR="0032723E" w:rsidRPr="1CF1CE37">
        <w:rPr>
          <w:b/>
          <w:sz w:val="28"/>
          <w:szCs w:val="28"/>
        </w:rPr>
        <w:t>1</w:t>
      </w:r>
      <w:r w:rsidRPr="1CF1CE37">
        <w:rPr>
          <w:b/>
          <w:sz w:val="28"/>
          <w:szCs w:val="28"/>
        </w:rPr>
        <w:t>: Scrivere recensione</w:t>
      </w:r>
      <w:r w:rsidR="0086033F" w:rsidRPr="1CF1CE37">
        <w:rPr>
          <w:sz w:val="28"/>
          <w:szCs w:val="28"/>
        </w:rPr>
        <w:t xml:space="preserve"> (Include UC8)</w:t>
      </w:r>
    </w:p>
    <w:p w14:paraId="53D3FAA9" w14:textId="4D502DBE" w:rsidR="00F65D38" w:rsidRDefault="0086033F" w:rsidP="002A3A29">
      <w:pPr>
        <w:pStyle w:val="Puntoelenco"/>
        <w:ind w:left="1440"/>
        <w:rPr>
          <w:sz w:val="24"/>
        </w:rPr>
      </w:pPr>
      <w:r w:rsidRPr="1CF1CE37">
        <w:rPr>
          <w:color w:val="4472C4" w:themeColor="accent1"/>
          <w:sz w:val="24"/>
        </w:rPr>
        <w:t>Attore:</w:t>
      </w:r>
      <w:r w:rsidR="00F65D38" w:rsidRPr="1CF1CE37">
        <w:rPr>
          <w:sz w:val="24"/>
        </w:rPr>
        <w:t xml:space="preserve"> Utente</w:t>
      </w:r>
    </w:p>
    <w:p w14:paraId="7875A00B" w14:textId="51E12F6E" w:rsidR="00F65D38" w:rsidRDefault="00F65D38" w:rsidP="002A3A29">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640B453E" w:rsidRPr="1CF1CE37">
        <w:rPr>
          <w:sz w:val="24"/>
        </w:rPr>
        <w:t>L’u</w:t>
      </w:r>
      <w:r w:rsidRPr="1CF1CE37">
        <w:rPr>
          <w:sz w:val="24"/>
        </w:rPr>
        <w:t xml:space="preserve">tente ha acquistato il prodotto e si trova in dettagli ordine </w:t>
      </w:r>
    </w:p>
    <w:p w14:paraId="5389D076" w14:textId="4891DD3E" w:rsidR="00F65D38" w:rsidRDefault="00F65D38" w:rsidP="00F65D38">
      <w:pPr>
        <w:pStyle w:val="Puntoelenco"/>
        <w:ind w:left="1440"/>
        <w:rPr>
          <w:color w:val="2E74B5" w:themeColor="accent5" w:themeShade="BF"/>
          <w:sz w:val="24"/>
        </w:rPr>
      </w:pPr>
      <w:r w:rsidRPr="1CF1CE37">
        <w:rPr>
          <w:color w:val="4472C4" w:themeColor="accent1"/>
          <w:sz w:val="24"/>
        </w:rPr>
        <w:t>Flusso di event</w:t>
      </w:r>
      <w:r w:rsidRPr="1CF1CE37">
        <w:rPr>
          <w:color w:val="2E74B5" w:themeColor="accent5" w:themeShade="BF"/>
          <w:sz w:val="24"/>
        </w:rPr>
        <w:t>i:</w:t>
      </w:r>
    </w:p>
    <w:p w14:paraId="690F327B" w14:textId="77777777" w:rsidR="00F65D38" w:rsidRDefault="00F65D38" w:rsidP="00AD02A9">
      <w:pPr>
        <w:pStyle w:val="Puntoelenco"/>
        <w:numPr>
          <w:ilvl w:val="0"/>
          <w:numId w:val="36"/>
        </w:numPr>
        <w:rPr>
          <w:sz w:val="24"/>
        </w:rPr>
      </w:pPr>
      <w:r w:rsidRPr="1CF1CE37">
        <w:rPr>
          <w:sz w:val="24"/>
        </w:rPr>
        <w:t>L’utente seleziona il prodotto acquistato</w:t>
      </w:r>
    </w:p>
    <w:p w14:paraId="07107CF1" w14:textId="77777777" w:rsidR="00F65D38" w:rsidRDefault="00F65D38" w:rsidP="00AD02A9">
      <w:pPr>
        <w:pStyle w:val="Puntoelenco"/>
        <w:numPr>
          <w:ilvl w:val="0"/>
          <w:numId w:val="36"/>
        </w:numPr>
        <w:rPr>
          <w:sz w:val="24"/>
        </w:rPr>
      </w:pPr>
      <w:r w:rsidRPr="1CF1CE37">
        <w:rPr>
          <w:sz w:val="24"/>
        </w:rPr>
        <w:t>Il sistema permette tramite casella di testo di inserire la recensione</w:t>
      </w:r>
    </w:p>
    <w:p w14:paraId="1E95DE61" w14:textId="77777777" w:rsidR="00F65D38" w:rsidRDefault="00F65D38" w:rsidP="00AD02A9">
      <w:pPr>
        <w:pStyle w:val="Puntoelenco"/>
        <w:numPr>
          <w:ilvl w:val="0"/>
          <w:numId w:val="36"/>
        </w:numPr>
        <w:rPr>
          <w:sz w:val="24"/>
        </w:rPr>
      </w:pPr>
      <w:r w:rsidRPr="1CF1CE37">
        <w:rPr>
          <w:sz w:val="24"/>
        </w:rPr>
        <w:t>L’utente scrive la recensione</w:t>
      </w:r>
    </w:p>
    <w:p w14:paraId="7680E4E2" w14:textId="77777777" w:rsidR="00F65D38" w:rsidRDefault="00F65D38" w:rsidP="00AD02A9">
      <w:pPr>
        <w:pStyle w:val="Puntoelenco"/>
        <w:numPr>
          <w:ilvl w:val="0"/>
          <w:numId w:val="36"/>
        </w:numPr>
        <w:rPr>
          <w:sz w:val="24"/>
        </w:rPr>
      </w:pPr>
      <w:r w:rsidRPr="1CF1CE37">
        <w:rPr>
          <w:sz w:val="24"/>
        </w:rPr>
        <w:t>L’utente invia i dati al sistema</w:t>
      </w:r>
    </w:p>
    <w:p w14:paraId="3FEAA876" w14:textId="526F8A45" w:rsidR="00F65D38" w:rsidRDefault="00F65D38" w:rsidP="00AD02A9">
      <w:pPr>
        <w:pStyle w:val="Puntoelenco"/>
        <w:numPr>
          <w:ilvl w:val="0"/>
          <w:numId w:val="36"/>
        </w:numPr>
        <w:rPr>
          <w:sz w:val="24"/>
        </w:rPr>
      </w:pPr>
      <w:r w:rsidRPr="1CF1CE37">
        <w:rPr>
          <w:sz w:val="24"/>
        </w:rPr>
        <w:t>Il sistema salva la recensione</w:t>
      </w:r>
    </w:p>
    <w:p w14:paraId="6A7BDC32" w14:textId="76D2166C" w:rsidR="3126DBA7" w:rsidRDefault="3126DBA7" w:rsidP="3126DBA7">
      <w:pPr>
        <w:pStyle w:val="Puntoelenco"/>
        <w:ind w:left="1440"/>
        <w:rPr>
          <w:color w:val="4472C4" w:themeColor="accent1"/>
          <w:sz w:val="24"/>
        </w:rPr>
      </w:pPr>
    </w:p>
    <w:p w14:paraId="284D96ED" w14:textId="16687ED3"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3357CC12" w:rsidRPr="1CF1CE37">
        <w:rPr>
          <w:sz w:val="24"/>
        </w:rPr>
        <w:t>L’u</w:t>
      </w:r>
      <w:r w:rsidR="4ED1D240" w:rsidRPr="1CF1CE37">
        <w:rPr>
          <w:sz w:val="24"/>
        </w:rPr>
        <w:t>t</w:t>
      </w:r>
      <w:r w:rsidRPr="1CF1CE37">
        <w:rPr>
          <w:sz w:val="24"/>
        </w:rPr>
        <w:t>ente ha lasciato la sua recensione</w:t>
      </w:r>
      <w:r w:rsidR="002A3A29" w:rsidRPr="1CF1CE37">
        <w:rPr>
          <w:sz w:val="24"/>
        </w:rPr>
        <w:t xml:space="preserve"> e si trova nella </w:t>
      </w:r>
      <w:r w:rsidR="14D07044" w:rsidRPr="1CF1CE37">
        <w:rPr>
          <w:sz w:val="24"/>
        </w:rPr>
        <w:t>p</w:t>
      </w:r>
      <w:r w:rsidR="002A3A29" w:rsidRPr="1CF1CE37">
        <w:rPr>
          <w:sz w:val="24"/>
        </w:rPr>
        <w:t xml:space="preserve">agina </w:t>
      </w:r>
      <w:r w:rsidR="709D389F" w:rsidRPr="1CF1CE37">
        <w:rPr>
          <w:sz w:val="24"/>
        </w:rPr>
        <w:t>di d</w:t>
      </w:r>
      <w:r w:rsidR="002A3A29" w:rsidRPr="1CF1CE37">
        <w:rPr>
          <w:sz w:val="24"/>
        </w:rPr>
        <w:t>ettagli</w:t>
      </w:r>
      <w:r w:rsidR="0AB7AE25" w:rsidRPr="1CF1CE37">
        <w:rPr>
          <w:sz w:val="24"/>
        </w:rPr>
        <w:t xml:space="preserve"> dell’</w:t>
      </w:r>
      <w:r w:rsidR="002A3A29" w:rsidRPr="1CF1CE37">
        <w:rPr>
          <w:sz w:val="24"/>
        </w:rPr>
        <w:t>ordine</w:t>
      </w:r>
    </w:p>
    <w:p w14:paraId="71B75562" w14:textId="6740D789" w:rsidR="0087032C" w:rsidRDefault="0087032C" w:rsidP="00F65D38">
      <w:pPr>
        <w:pStyle w:val="Puntoelenco"/>
        <w:ind w:left="1440"/>
      </w:pPr>
    </w:p>
    <w:p w14:paraId="02E0AFFC" w14:textId="60B620A3" w:rsidR="007B0B27" w:rsidRDefault="007B0B27" w:rsidP="5A5480E1">
      <w:pPr>
        <w:pStyle w:val="Puntoelenco"/>
      </w:pPr>
      <w:r>
        <w:rPr>
          <w:noProof/>
        </w:rPr>
        <w:lastRenderedPageBreak/>
        <w:drawing>
          <wp:inline distT="0" distB="0" distL="0" distR="0" wp14:anchorId="5178E541" wp14:editId="48E22D87">
            <wp:extent cx="6105526" cy="9144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6105526" cy="914400"/>
                    </a:xfrm>
                    <a:prstGeom prst="rect">
                      <a:avLst/>
                    </a:prstGeom>
                  </pic:spPr>
                </pic:pic>
              </a:graphicData>
            </a:graphic>
          </wp:inline>
        </w:drawing>
      </w:r>
    </w:p>
    <w:p w14:paraId="66D34F66" w14:textId="7BA80BC8" w:rsidR="2F142DD4" w:rsidRDefault="2F142DD4" w:rsidP="2F142DD4">
      <w:pPr>
        <w:pStyle w:val="Puntoelenco"/>
      </w:pPr>
    </w:p>
    <w:p w14:paraId="077B0B61" w14:textId="43162FEC" w:rsidR="1CF1CE37" w:rsidRDefault="1CF1CE37" w:rsidP="1CF1CE37">
      <w:pPr>
        <w:pStyle w:val="Puntoelenco"/>
      </w:pPr>
    </w:p>
    <w:p w14:paraId="0538032F" w14:textId="44076142" w:rsidR="2F142DD4" w:rsidRDefault="2F142DD4" w:rsidP="2F142DD4">
      <w:pPr>
        <w:pStyle w:val="Puntoelenco"/>
      </w:pPr>
    </w:p>
    <w:p w14:paraId="697AA1FF" w14:textId="03A4187D" w:rsidR="00AD3AB6" w:rsidRDefault="00AD3AB6" w:rsidP="1CF1CE37">
      <w:pPr>
        <w:pStyle w:val="Puntoelenco"/>
        <w:numPr>
          <w:ilvl w:val="0"/>
          <w:numId w:val="24"/>
        </w:numPr>
        <w:rPr>
          <w:b/>
          <w:sz w:val="28"/>
          <w:szCs w:val="28"/>
        </w:rPr>
      </w:pPr>
      <w:r w:rsidRPr="1CF1CE37">
        <w:rPr>
          <w:b/>
          <w:sz w:val="28"/>
          <w:szCs w:val="28"/>
        </w:rPr>
        <w:t>UC1</w:t>
      </w:r>
      <w:r w:rsidR="1802FE2B" w:rsidRPr="1CF1CE37">
        <w:rPr>
          <w:b/>
          <w:sz w:val="28"/>
          <w:szCs w:val="28"/>
        </w:rPr>
        <w:t>2</w:t>
      </w:r>
      <w:r w:rsidRPr="1CF1CE37">
        <w:rPr>
          <w:b/>
          <w:sz w:val="28"/>
          <w:szCs w:val="28"/>
        </w:rPr>
        <w:t>: Visualizza catalogo Admin</w:t>
      </w:r>
    </w:p>
    <w:p w14:paraId="20A5AA8D" w14:textId="77777777" w:rsidR="00AD3AB6" w:rsidRDefault="00AD3AB6" w:rsidP="00AD3AB6">
      <w:pPr>
        <w:pStyle w:val="Puntoelenco"/>
        <w:ind w:left="1440"/>
        <w:rPr>
          <w:sz w:val="24"/>
        </w:rPr>
      </w:pPr>
      <w:r w:rsidRPr="1CF1CE37">
        <w:rPr>
          <w:color w:val="2E74B5" w:themeColor="accent5" w:themeShade="BF"/>
          <w:sz w:val="24"/>
        </w:rPr>
        <w:t>Attore:</w:t>
      </w:r>
      <w:r w:rsidRPr="1CF1CE37">
        <w:rPr>
          <w:sz w:val="24"/>
        </w:rPr>
        <w:t xml:space="preserve"> Admin</w:t>
      </w:r>
    </w:p>
    <w:p w14:paraId="0E8CA0D1" w14:textId="40B7380D" w:rsidR="00AD3AB6" w:rsidRDefault="00AD3AB6" w:rsidP="00AD3AB6">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homepage</w:t>
      </w:r>
      <w:r w:rsidR="0406D5A2" w:rsidRPr="1CF1CE37">
        <w:rPr>
          <w:sz w:val="24"/>
        </w:rPr>
        <w:t xml:space="preserve"> </w:t>
      </w:r>
      <w:r w:rsidRPr="1CF1CE37">
        <w:rPr>
          <w:sz w:val="24"/>
        </w:rPr>
        <w:t>(admin)</w:t>
      </w:r>
    </w:p>
    <w:p w14:paraId="4402313E" w14:textId="77777777" w:rsidR="00AD3AB6" w:rsidRDefault="00AD3AB6" w:rsidP="00AD3AB6">
      <w:pPr>
        <w:pStyle w:val="Puntoelenco"/>
        <w:ind w:left="1440"/>
        <w:rPr>
          <w:color w:val="2E74B5" w:themeColor="accent5" w:themeShade="BF"/>
          <w:sz w:val="24"/>
        </w:rPr>
      </w:pPr>
      <w:r w:rsidRPr="1CF1CE37">
        <w:rPr>
          <w:color w:val="2E74B5" w:themeColor="accent5" w:themeShade="BF"/>
          <w:sz w:val="24"/>
        </w:rPr>
        <w:t>Flusso di eventi:</w:t>
      </w:r>
    </w:p>
    <w:p w14:paraId="2327DDA9" w14:textId="56031F64" w:rsidR="00AD3AB6" w:rsidRDefault="00AD3AB6" w:rsidP="00AD3AB6">
      <w:pPr>
        <w:pStyle w:val="Puntoelenco"/>
        <w:numPr>
          <w:ilvl w:val="0"/>
          <w:numId w:val="30"/>
        </w:numPr>
        <w:rPr>
          <w:sz w:val="24"/>
        </w:rPr>
      </w:pPr>
      <w:r w:rsidRPr="1CF1CE37">
        <w:rPr>
          <w:sz w:val="24"/>
        </w:rPr>
        <w:t>L’admin seleziona il pulsante Catalogo</w:t>
      </w:r>
    </w:p>
    <w:p w14:paraId="4B6F5078" w14:textId="7DA82345" w:rsidR="00AD3AB6" w:rsidRDefault="00AD3AB6" w:rsidP="00AD3AB6">
      <w:pPr>
        <w:pStyle w:val="Puntoelenco"/>
        <w:numPr>
          <w:ilvl w:val="0"/>
          <w:numId w:val="30"/>
        </w:numPr>
        <w:rPr>
          <w:sz w:val="24"/>
        </w:rPr>
      </w:pPr>
      <w:r w:rsidRPr="1CF1CE37">
        <w:rPr>
          <w:sz w:val="24"/>
        </w:rPr>
        <w:t>Il sistema reindirizza l’admin alla pagina del Catalogo</w:t>
      </w:r>
    </w:p>
    <w:p w14:paraId="62B4F315" w14:textId="77777777" w:rsidR="00AD3AB6" w:rsidRDefault="00AD3AB6" w:rsidP="00AD3AB6">
      <w:pPr>
        <w:pStyle w:val="Puntoelenco"/>
        <w:ind w:left="731" w:firstLine="709"/>
        <w:rPr>
          <w:color w:val="2E74B5" w:themeColor="accent5" w:themeShade="BF"/>
          <w:sz w:val="24"/>
        </w:rPr>
      </w:pPr>
    </w:p>
    <w:p w14:paraId="4119EBD2" w14:textId="2E23140B" w:rsidR="001B582E" w:rsidRPr="001B582E" w:rsidRDefault="00AD3AB6" w:rsidP="5A5480E1">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L’admin visualizza il catalogo</w:t>
      </w:r>
    </w:p>
    <w:p w14:paraId="5D1E5D77" w14:textId="5201C7D0" w:rsidR="1CF1CE37" w:rsidRDefault="1CF1CE37" w:rsidP="1CF1CE37">
      <w:pPr>
        <w:pStyle w:val="Puntoelenco"/>
        <w:ind w:left="731" w:firstLine="709"/>
      </w:pPr>
    </w:p>
    <w:p w14:paraId="517B319A" w14:textId="5EB0576A" w:rsidR="5A5480E1" w:rsidRDefault="3C0C0E0E" w:rsidP="5A5480E1">
      <w:pPr>
        <w:pStyle w:val="Puntoelenco"/>
        <w:ind w:left="731" w:firstLine="709"/>
      </w:pPr>
      <w:r>
        <w:rPr>
          <w:noProof/>
        </w:rPr>
        <w:drawing>
          <wp:inline distT="0" distB="0" distL="0" distR="0" wp14:anchorId="13EB77EC" wp14:editId="1DE77DAF">
            <wp:extent cx="5503545" cy="873760"/>
            <wp:effectExtent l="0" t="0" r="1905"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34">
                      <a:extLst>
                        <a:ext uri="{28A0092B-C50C-407E-A947-70E740481C1C}">
                          <a14:useLocalDpi xmlns:a14="http://schemas.microsoft.com/office/drawing/2010/main" val="0"/>
                        </a:ext>
                      </a:extLst>
                    </a:blip>
                    <a:stretch>
                      <a:fillRect/>
                    </a:stretch>
                  </pic:blipFill>
                  <pic:spPr>
                    <a:xfrm>
                      <a:off x="0" y="0"/>
                      <a:ext cx="5503545" cy="873760"/>
                    </a:xfrm>
                    <a:prstGeom prst="rect">
                      <a:avLst/>
                    </a:prstGeom>
                  </pic:spPr>
                </pic:pic>
              </a:graphicData>
            </a:graphic>
          </wp:inline>
        </w:drawing>
      </w:r>
    </w:p>
    <w:p w14:paraId="02D7AB94" w14:textId="0F80D038" w:rsidR="2F142DD4" w:rsidRDefault="2F142DD4" w:rsidP="2F142DD4">
      <w:pPr>
        <w:pStyle w:val="Puntoelenco"/>
        <w:ind w:left="731" w:firstLine="709"/>
      </w:pPr>
    </w:p>
    <w:p w14:paraId="1D6C241D" w14:textId="25A91077" w:rsidR="2F142DD4" w:rsidRDefault="2F142DD4" w:rsidP="2F142DD4">
      <w:pPr>
        <w:pStyle w:val="Puntoelenco"/>
        <w:ind w:left="731" w:firstLine="709"/>
      </w:pPr>
    </w:p>
    <w:p w14:paraId="2F596C8C" w14:textId="4E78B6FF" w:rsidR="1CF1CE37" w:rsidRDefault="1CF1CE37" w:rsidP="1CF1CE37">
      <w:pPr>
        <w:pStyle w:val="Puntoelenco"/>
        <w:ind w:left="731" w:firstLine="709"/>
      </w:pPr>
    </w:p>
    <w:p w14:paraId="21F0FF04" w14:textId="7811799D" w:rsidR="001B582E" w:rsidRDefault="001B582E" w:rsidP="1CF1CE37">
      <w:pPr>
        <w:pStyle w:val="Puntoelenco"/>
        <w:numPr>
          <w:ilvl w:val="0"/>
          <w:numId w:val="24"/>
        </w:numPr>
        <w:rPr>
          <w:b/>
          <w:sz w:val="28"/>
          <w:szCs w:val="28"/>
        </w:rPr>
      </w:pPr>
      <w:r w:rsidRPr="1CF1CE37">
        <w:rPr>
          <w:b/>
          <w:sz w:val="28"/>
          <w:szCs w:val="28"/>
        </w:rPr>
        <w:t>UC</w:t>
      </w:r>
      <w:r w:rsidR="00743CD6" w:rsidRPr="1CF1CE37">
        <w:rPr>
          <w:b/>
          <w:sz w:val="28"/>
          <w:szCs w:val="28"/>
        </w:rPr>
        <w:t>1</w:t>
      </w:r>
      <w:r w:rsidR="639D8D63" w:rsidRPr="1CF1CE37">
        <w:rPr>
          <w:b/>
          <w:sz w:val="28"/>
          <w:szCs w:val="28"/>
        </w:rPr>
        <w:t>3</w:t>
      </w:r>
      <w:r w:rsidRPr="1CF1CE37">
        <w:rPr>
          <w:b/>
          <w:sz w:val="28"/>
          <w:szCs w:val="28"/>
        </w:rPr>
        <w:t>: Modifica prodotto nel catalogo</w:t>
      </w:r>
    </w:p>
    <w:p w14:paraId="4106B2BD" w14:textId="6E78D80B" w:rsidR="001B582E" w:rsidRDefault="001B582E" w:rsidP="001B582E">
      <w:pPr>
        <w:pStyle w:val="Puntoelenco"/>
        <w:ind w:left="1440"/>
        <w:rPr>
          <w:sz w:val="24"/>
        </w:rPr>
      </w:pPr>
      <w:r w:rsidRPr="1CF1CE37">
        <w:rPr>
          <w:color w:val="2E74B5" w:themeColor="accent5" w:themeShade="BF"/>
          <w:sz w:val="24"/>
        </w:rPr>
        <w:t>Attore:</w:t>
      </w:r>
      <w:r w:rsidRPr="1CF1CE37">
        <w:rPr>
          <w:sz w:val="24"/>
        </w:rPr>
        <w:t xml:space="preserve"> Admin</w:t>
      </w:r>
    </w:p>
    <w:p w14:paraId="624329F0" w14:textId="332568D7" w:rsidR="001B582E" w:rsidRDefault="001B582E"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pagina catalogo</w:t>
      </w:r>
      <w:r w:rsidR="511439CC" w:rsidRPr="1CF1CE37">
        <w:rPr>
          <w:sz w:val="24"/>
        </w:rPr>
        <w:t xml:space="preserve"> </w:t>
      </w:r>
      <w:r w:rsidRPr="1CF1CE37">
        <w:rPr>
          <w:sz w:val="24"/>
        </w:rPr>
        <w:t>(admin</w:t>
      </w:r>
      <w:r w:rsidR="7E85C048" w:rsidRPr="1CF1CE37">
        <w:rPr>
          <w:sz w:val="24"/>
        </w:rPr>
        <w:t>)</w:t>
      </w:r>
    </w:p>
    <w:p w14:paraId="45ACD353" w14:textId="59B40137" w:rsidR="001B582E" w:rsidRDefault="001B582E" w:rsidP="3126DBA7">
      <w:pPr>
        <w:pStyle w:val="Puntoelenco"/>
        <w:ind w:left="1440"/>
        <w:rPr>
          <w:color w:val="2E74B5" w:themeColor="accent5" w:themeShade="BF"/>
          <w:sz w:val="24"/>
        </w:rPr>
      </w:pPr>
      <w:r w:rsidRPr="1CF1CE37">
        <w:rPr>
          <w:color w:val="2E74B5" w:themeColor="accent5" w:themeShade="BF"/>
          <w:sz w:val="24"/>
        </w:rPr>
        <w:t>Flusso di eventi:</w:t>
      </w:r>
    </w:p>
    <w:p w14:paraId="1233E9A7" w14:textId="14F14CBE" w:rsidR="001B582E" w:rsidRDefault="001B582E" w:rsidP="00AD02A9">
      <w:pPr>
        <w:pStyle w:val="Puntoelenco"/>
        <w:numPr>
          <w:ilvl w:val="0"/>
          <w:numId w:val="37"/>
        </w:numPr>
        <w:rPr>
          <w:sz w:val="24"/>
        </w:rPr>
      </w:pPr>
      <w:r w:rsidRPr="1CF1CE37">
        <w:rPr>
          <w:sz w:val="24"/>
        </w:rPr>
        <w:t>L’admin seleziona la “chiave inglese” sul prodotto desiderato</w:t>
      </w:r>
    </w:p>
    <w:p w14:paraId="6C975E9E" w14:textId="55BCF426" w:rsidR="001B582E" w:rsidRDefault="001B582E" w:rsidP="00AD02A9">
      <w:pPr>
        <w:pStyle w:val="Puntoelenco"/>
        <w:numPr>
          <w:ilvl w:val="0"/>
          <w:numId w:val="37"/>
        </w:numPr>
        <w:rPr>
          <w:sz w:val="24"/>
        </w:rPr>
      </w:pPr>
      <w:r w:rsidRPr="1CF1CE37">
        <w:rPr>
          <w:sz w:val="24"/>
        </w:rPr>
        <w:t>Il sistema reindirizza l’admin alla pagina di modifica</w:t>
      </w:r>
    </w:p>
    <w:p w14:paraId="0615C106" w14:textId="0A02640A" w:rsidR="001B582E" w:rsidRDefault="001B582E" w:rsidP="00AD02A9">
      <w:pPr>
        <w:pStyle w:val="Puntoelenco"/>
        <w:numPr>
          <w:ilvl w:val="0"/>
          <w:numId w:val="37"/>
        </w:numPr>
        <w:rPr>
          <w:sz w:val="24"/>
        </w:rPr>
      </w:pPr>
      <w:r w:rsidRPr="1CF1CE37">
        <w:rPr>
          <w:sz w:val="24"/>
        </w:rPr>
        <w:t>L’admin modifica il nome del prodotto</w:t>
      </w:r>
      <w:r w:rsidR="535B6AE3" w:rsidRPr="1CF1CE37">
        <w:rPr>
          <w:sz w:val="24"/>
        </w:rPr>
        <w:t xml:space="preserve"> </w:t>
      </w:r>
      <w:r w:rsidRPr="1CF1CE37">
        <w:rPr>
          <w:sz w:val="24"/>
        </w:rPr>
        <w:t>(opzionale)</w:t>
      </w:r>
    </w:p>
    <w:p w14:paraId="0B9AACC5" w14:textId="039C9207" w:rsidR="001B582E" w:rsidRDefault="001B582E" w:rsidP="00AD02A9">
      <w:pPr>
        <w:pStyle w:val="Puntoelenco"/>
        <w:numPr>
          <w:ilvl w:val="0"/>
          <w:numId w:val="37"/>
        </w:numPr>
        <w:rPr>
          <w:sz w:val="24"/>
        </w:rPr>
      </w:pPr>
      <w:r w:rsidRPr="1CF1CE37">
        <w:rPr>
          <w:sz w:val="24"/>
        </w:rPr>
        <w:t>L’admin modifica il prezzo del prodotto</w:t>
      </w:r>
      <w:r w:rsidR="153FD8E4" w:rsidRPr="1CF1CE37">
        <w:rPr>
          <w:sz w:val="24"/>
        </w:rPr>
        <w:t xml:space="preserve"> </w:t>
      </w:r>
      <w:r w:rsidRPr="1CF1CE37">
        <w:rPr>
          <w:sz w:val="24"/>
        </w:rPr>
        <w:t>(opzionale)</w:t>
      </w:r>
    </w:p>
    <w:p w14:paraId="47E2ADC6" w14:textId="57A0F30D" w:rsidR="001B582E" w:rsidRDefault="001B582E" w:rsidP="00AD02A9">
      <w:pPr>
        <w:pStyle w:val="Puntoelenco"/>
        <w:numPr>
          <w:ilvl w:val="0"/>
          <w:numId w:val="37"/>
        </w:numPr>
        <w:rPr>
          <w:sz w:val="24"/>
        </w:rPr>
      </w:pPr>
      <w:r w:rsidRPr="1CF1CE37">
        <w:rPr>
          <w:sz w:val="24"/>
        </w:rPr>
        <w:t>L’admin modifica la quantità del prodotto</w:t>
      </w:r>
      <w:r w:rsidR="4C4147AE" w:rsidRPr="1CF1CE37">
        <w:rPr>
          <w:sz w:val="24"/>
        </w:rPr>
        <w:t xml:space="preserve"> </w:t>
      </w:r>
      <w:r w:rsidRPr="1CF1CE37">
        <w:rPr>
          <w:sz w:val="24"/>
        </w:rPr>
        <w:t>(opzionale)</w:t>
      </w:r>
    </w:p>
    <w:p w14:paraId="5E316536" w14:textId="5FA1B9F5" w:rsidR="001B582E" w:rsidRDefault="001B582E" w:rsidP="00AD02A9">
      <w:pPr>
        <w:pStyle w:val="Puntoelenco"/>
        <w:numPr>
          <w:ilvl w:val="0"/>
          <w:numId w:val="37"/>
        </w:numPr>
        <w:rPr>
          <w:sz w:val="24"/>
        </w:rPr>
      </w:pPr>
      <w:r w:rsidRPr="1CF1CE37">
        <w:rPr>
          <w:sz w:val="24"/>
        </w:rPr>
        <w:t>L’admin modifica la descrizione del prodotto</w:t>
      </w:r>
      <w:r w:rsidR="22F19568" w:rsidRPr="1CF1CE37">
        <w:rPr>
          <w:sz w:val="24"/>
        </w:rPr>
        <w:t xml:space="preserve"> </w:t>
      </w:r>
      <w:r w:rsidRPr="1CF1CE37">
        <w:rPr>
          <w:sz w:val="24"/>
        </w:rPr>
        <w:t>(opzionale)</w:t>
      </w:r>
    </w:p>
    <w:p w14:paraId="2804B21E" w14:textId="3EDC6C12" w:rsidR="001B582E" w:rsidRDefault="001B582E" w:rsidP="00AD02A9">
      <w:pPr>
        <w:pStyle w:val="Puntoelenco"/>
        <w:numPr>
          <w:ilvl w:val="0"/>
          <w:numId w:val="37"/>
        </w:numPr>
        <w:rPr>
          <w:sz w:val="24"/>
        </w:rPr>
      </w:pPr>
      <w:r w:rsidRPr="1CF1CE37">
        <w:rPr>
          <w:sz w:val="24"/>
        </w:rPr>
        <w:t>L’admin invia i dati al sistema</w:t>
      </w:r>
    </w:p>
    <w:p w14:paraId="5731F925" w14:textId="02911C82" w:rsidR="001B582E" w:rsidRDefault="001B582E" w:rsidP="00AD02A9">
      <w:pPr>
        <w:pStyle w:val="Puntoelenco"/>
        <w:numPr>
          <w:ilvl w:val="0"/>
          <w:numId w:val="37"/>
        </w:numPr>
        <w:rPr>
          <w:sz w:val="24"/>
        </w:rPr>
      </w:pPr>
      <w:r w:rsidRPr="1CF1CE37">
        <w:rPr>
          <w:sz w:val="24"/>
        </w:rPr>
        <w:t>Il sistema reindirizza l’admin alla pagina del catalogo</w:t>
      </w:r>
    </w:p>
    <w:p w14:paraId="7E449F32" w14:textId="794154F4" w:rsidR="3126DBA7" w:rsidRDefault="3126DBA7" w:rsidP="3126DBA7">
      <w:pPr>
        <w:pStyle w:val="Puntoelenco"/>
        <w:ind w:left="731" w:firstLine="709"/>
        <w:rPr>
          <w:color w:val="2E74B5" w:themeColor="accent5" w:themeShade="BF"/>
          <w:sz w:val="24"/>
        </w:rPr>
      </w:pPr>
    </w:p>
    <w:p w14:paraId="13E9D757" w14:textId="213E16B3" w:rsidR="001B582E" w:rsidRDefault="001B582E" w:rsidP="001B582E">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0FAFEB4B" w:rsidRPr="1CF1CE37">
        <w:rPr>
          <w:sz w:val="24"/>
        </w:rPr>
        <w:t xml:space="preserve"> </w:t>
      </w:r>
      <w:r w:rsidR="65A0B45D" w:rsidRPr="1CF1CE37">
        <w:rPr>
          <w:sz w:val="24"/>
        </w:rPr>
        <w:t>L’a</w:t>
      </w:r>
      <w:r w:rsidRPr="1CF1CE37">
        <w:rPr>
          <w:sz w:val="24"/>
        </w:rPr>
        <w:t>dmin ha modificato con successo il prodotto</w:t>
      </w:r>
    </w:p>
    <w:p w14:paraId="0CF6E6C5" w14:textId="0F53096C" w:rsidR="001B582E" w:rsidRDefault="001B582E" w:rsidP="001B582E">
      <w:pPr>
        <w:pStyle w:val="Puntoelenco"/>
        <w:ind w:left="1440"/>
      </w:pPr>
    </w:p>
    <w:p w14:paraId="33A4978F" w14:textId="271EF24B" w:rsidR="2F142DD4" w:rsidRDefault="2F142DD4" w:rsidP="2F142DD4">
      <w:pPr>
        <w:pStyle w:val="Puntoelenco"/>
        <w:ind w:left="1440"/>
      </w:pPr>
    </w:p>
    <w:p w14:paraId="764569C3" w14:textId="77777777" w:rsidR="002C032C" w:rsidRDefault="002C032C" w:rsidP="2F142DD4">
      <w:pPr>
        <w:pStyle w:val="Puntoelenco"/>
        <w:ind w:left="1440"/>
      </w:pPr>
    </w:p>
    <w:p w14:paraId="2CC9213C" w14:textId="77777777" w:rsidR="002C032C" w:rsidRDefault="002C032C" w:rsidP="2F142DD4">
      <w:pPr>
        <w:pStyle w:val="Puntoelenco"/>
        <w:ind w:left="1440"/>
      </w:pPr>
    </w:p>
    <w:p w14:paraId="7391820D" w14:textId="77777777" w:rsidR="002C032C" w:rsidRDefault="002C032C" w:rsidP="2F142DD4">
      <w:pPr>
        <w:pStyle w:val="Puntoelenco"/>
        <w:ind w:left="1440"/>
      </w:pPr>
    </w:p>
    <w:p w14:paraId="4F0E39EB" w14:textId="77777777" w:rsidR="002C032C" w:rsidRDefault="002C032C" w:rsidP="2F142DD4">
      <w:pPr>
        <w:pStyle w:val="Puntoelenco"/>
        <w:ind w:left="1440"/>
      </w:pPr>
    </w:p>
    <w:p w14:paraId="7F9D2B87" w14:textId="77777777" w:rsidR="001B582E" w:rsidRDefault="001B582E" w:rsidP="001B582E">
      <w:pPr>
        <w:pStyle w:val="Puntoelenco"/>
        <w:ind w:left="1440"/>
      </w:pPr>
    </w:p>
    <w:p w14:paraId="4FBFC8EE" w14:textId="5FDF3EB7" w:rsidR="001B582E" w:rsidRDefault="001B582E" w:rsidP="1CF1CE37">
      <w:pPr>
        <w:pStyle w:val="Puntoelenco"/>
        <w:numPr>
          <w:ilvl w:val="0"/>
          <w:numId w:val="24"/>
        </w:numPr>
        <w:rPr>
          <w:b/>
          <w:sz w:val="28"/>
          <w:szCs w:val="28"/>
        </w:rPr>
      </w:pPr>
      <w:r w:rsidRPr="1CF1CE37">
        <w:rPr>
          <w:b/>
          <w:sz w:val="28"/>
          <w:szCs w:val="28"/>
        </w:rPr>
        <w:lastRenderedPageBreak/>
        <w:t>UC1</w:t>
      </w:r>
      <w:r w:rsidR="11E8A72C" w:rsidRPr="1CF1CE37">
        <w:rPr>
          <w:b/>
          <w:sz w:val="28"/>
          <w:szCs w:val="28"/>
        </w:rPr>
        <w:t>4</w:t>
      </w:r>
      <w:r w:rsidRPr="1CF1CE37">
        <w:rPr>
          <w:b/>
          <w:sz w:val="28"/>
          <w:szCs w:val="28"/>
        </w:rPr>
        <w:t xml:space="preserve">: </w:t>
      </w:r>
      <w:r w:rsidR="2CC0F693" w:rsidRPr="1CF1CE37">
        <w:rPr>
          <w:b/>
          <w:sz w:val="28"/>
          <w:szCs w:val="28"/>
        </w:rPr>
        <w:t>A</w:t>
      </w:r>
      <w:r w:rsidRPr="1CF1CE37">
        <w:rPr>
          <w:b/>
          <w:sz w:val="28"/>
          <w:szCs w:val="28"/>
        </w:rPr>
        <w:t>ggiunta prodotto al catalogo</w:t>
      </w:r>
    </w:p>
    <w:p w14:paraId="1F12EF0A" w14:textId="3815D3D6"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3D97A0C6" w14:textId="1B893D54"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Admin si trova nella pagina catalogo</w:t>
      </w:r>
      <w:r w:rsidR="3DD2309C" w:rsidRPr="1CF1CE37">
        <w:rPr>
          <w:sz w:val="24"/>
        </w:rPr>
        <w:t xml:space="preserve"> </w:t>
      </w:r>
      <w:r w:rsidRPr="1CF1CE37">
        <w:rPr>
          <w:sz w:val="24"/>
        </w:rPr>
        <w:t>(admin)</w:t>
      </w:r>
    </w:p>
    <w:p w14:paraId="7CFF9E6C" w14:textId="0A78637B" w:rsidR="001B582E" w:rsidRDefault="001B582E" w:rsidP="001B582E">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756D94E9" w14:textId="6FA21806" w:rsidR="001B582E" w:rsidRDefault="001B582E" w:rsidP="001B582E">
      <w:pPr>
        <w:pStyle w:val="Puntoelenco"/>
        <w:numPr>
          <w:ilvl w:val="0"/>
          <w:numId w:val="31"/>
        </w:numPr>
        <w:rPr>
          <w:sz w:val="24"/>
        </w:rPr>
      </w:pPr>
      <w:r w:rsidRPr="1CF1CE37">
        <w:rPr>
          <w:sz w:val="24"/>
        </w:rPr>
        <w:t>L’admin seleziona “aggiunta prodotto”</w:t>
      </w:r>
    </w:p>
    <w:p w14:paraId="07F69C45" w14:textId="13DE6D51" w:rsidR="001B582E" w:rsidRDefault="001B582E" w:rsidP="001B582E">
      <w:pPr>
        <w:pStyle w:val="Puntoelenco"/>
        <w:numPr>
          <w:ilvl w:val="0"/>
          <w:numId w:val="31"/>
        </w:numPr>
        <w:rPr>
          <w:sz w:val="24"/>
        </w:rPr>
      </w:pPr>
      <w:r w:rsidRPr="1CF1CE37">
        <w:rPr>
          <w:sz w:val="24"/>
        </w:rPr>
        <w:t>Il sistema reindirizza alla pagina di aggiunta prodotto</w:t>
      </w:r>
    </w:p>
    <w:p w14:paraId="1AD5ACA7" w14:textId="51A213D1" w:rsidR="001B582E" w:rsidRDefault="001B582E" w:rsidP="001B582E">
      <w:pPr>
        <w:pStyle w:val="Puntoelenco"/>
        <w:numPr>
          <w:ilvl w:val="0"/>
          <w:numId w:val="31"/>
        </w:numPr>
        <w:rPr>
          <w:sz w:val="24"/>
        </w:rPr>
      </w:pPr>
      <w:r w:rsidRPr="1CF1CE37">
        <w:rPr>
          <w:sz w:val="24"/>
        </w:rPr>
        <w:t xml:space="preserve">L’admin inserisce </w:t>
      </w:r>
      <w:proofErr w:type="spellStart"/>
      <w:r w:rsidR="6902B1E8" w:rsidRPr="1CF1CE37">
        <w:rPr>
          <w:sz w:val="24"/>
        </w:rPr>
        <w:t>I</w:t>
      </w:r>
      <w:r w:rsidR="60F20109" w:rsidRPr="1CF1CE37">
        <w:rPr>
          <w:sz w:val="24"/>
        </w:rPr>
        <w:t>d</w:t>
      </w:r>
      <w:r w:rsidR="6902B1E8" w:rsidRPr="1CF1CE37">
        <w:rPr>
          <w:sz w:val="24"/>
        </w:rPr>
        <w:t>_</w:t>
      </w:r>
      <w:r w:rsidRPr="1CF1CE37">
        <w:rPr>
          <w:sz w:val="24"/>
        </w:rPr>
        <w:t>Occhiali</w:t>
      </w:r>
      <w:proofErr w:type="spellEnd"/>
      <w:r w:rsidRPr="1CF1CE37">
        <w:rPr>
          <w:sz w:val="24"/>
        </w:rPr>
        <w:t xml:space="preserve">, </w:t>
      </w:r>
      <w:proofErr w:type="spellStart"/>
      <w:r w:rsidRPr="1CF1CE37">
        <w:rPr>
          <w:sz w:val="24"/>
        </w:rPr>
        <w:t>nome</w:t>
      </w:r>
      <w:r w:rsidR="437BD266" w:rsidRPr="1CF1CE37">
        <w:rPr>
          <w:sz w:val="24"/>
        </w:rPr>
        <w:t>_</w:t>
      </w:r>
      <w:r w:rsidRPr="1CF1CE37">
        <w:rPr>
          <w:sz w:val="24"/>
        </w:rPr>
        <w:t>occhiali</w:t>
      </w:r>
      <w:proofErr w:type="spellEnd"/>
      <w:r w:rsidRPr="1CF1CE37">
        <w:rPr>
          <w:sz w:val="24"/>
        </w:rPr>
        <w:t>, brand, prezzo, quantità, descrizione, colore, categoria, sesso, e le relative immagini</w:t>
      </w:r>
    </w:p>
    <w:p w14:paraId="124D553E" w14:textId="77777777" w:rsidR="001B582E" w:rsidRDefault="001B582E" w:rsidP="001B582E">
      <w:pPr>
        <w:pStyle w:val="Puntoelenco"/>
        <w:numPr>
          <w:ilvl w:val="0"/>
          <w:numId w:val="31"/>
        </w:numPr>
        <w:rPr>
          <w:sz w:val="24"/>
        </w:rPr>
      </w:pPr>
      <w:r w:rsidRPr="1CF1CE37">
        <w:rPr>
          <w:sz w:val="24"/>
        </w:rPr>
        <w:t>L’admin invia i dati al sistema</w:t>
      </w:r>
    </w:p>
    <w:p w14:paraId="182E098D" w14:textId="6B1B6A66" w:rsidR="001B582E" w:rsidRDefault="001B582E" w:rsidP="001B582E">
      <w:pPr>
        <w:pStyle w:val="Puntoelenco"/>
        <w:numPr>
          <w:ilvl w:val="0"/>
          <w:numId w:val="31"/>
        </w:numPr>
        <w:rPr>
          <w:sz w:val="24"/>
        </w:rPr>
      </w:pPr>
      <w:r w:rsidRPr="1CF1CE37">
        <w:rPr>
          <w:sz w:val="24"/>
        </w:rPr>
        <w:t>Il sistema reindirizza l’admin alla pagina del catalogo</w:t>
      </w:r>
    </w:p>
    <w:p w14:paraId="34D6A363" w14:textId="01BF9266" w:rsidR="3126DBA7" w:rsidRDefault="3126DBA7" w:rsidP="3126DBA7">
      <w:pPr>
        <w:pStyle w:val="Puntoelenco"/>
        <w:ind w:left="709"/>
        <w:rPr>
          <w:sz w:val="24"/>
        </w:rPr>
      </w:pPr>
    </w:p>
    <w:p w14:paraId="39313679" w14:textId="5E45BA08" w:rsidR="001B582E" w:rsidRDefault="001B582E" w:rsidP="001B582E">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w:t>
      </w:r>
      <w:r w:rsidR="00DAA62D" w:rsidRPr="1CF1CE37">
        <w:rPr>
          <w:sz w:val="24"/>
        </w:rPr>
        <w:t>L’a</w:t>
      </w:r>
      <w:r w:rsidRPr="1CF1CE37">
        <w:rPr>
          <w:sz w:val="24"/>
        </w:rPr>
        <w:t>dmin ha aggiunto con successo il prodotto</w:t>
      </w:r>
    </w:p>
    <w:p w14:paraId="3003880A" w14:textId="77777777" w:rsidR="001B582E" w:rsidRPr="000B53C1" w:rsidRDefault="001B582E" w:rsidP="001B582E">
      <w:pPr>
        <w:pStyle w:val="Puntoelenco"/>
        <w:ind w:left="1440"/>
        <w:rPr>
          <w:sz w:val="24"/>
        </w:rPr>
      </w:pPr>
    </w:p>
    <w:p w14:paraId="1328CD54" w14:textId="3AB1BAE3" w:rsidR="2F142DD4" w:rsidRDefault="2F142DD4" w:rsidP="2F142DD4">
      <w:pPr>
        <w:pStyle w:val="Puntoelenco"/>
        <w:ind w:left="1440"/>
        <w:rPr>
          <w:sz w:val="24"/>
        </w:rPr>
      </w:pPr>
    </w:p>
    <w:p w14:paraId="2AE9AED1" w14:textId="048705FC" w:rsidR="2F142DD4" w:rsidRDefault="2F142DD4" w:rsidP="2F142DD4">
      <w:pPr>
        <w:pStyle w:val="Puntoelenco"/>
        <w:ind w:left="1440"/>
      </w:pPr>
    </w:p>
    <w:p w14:paraId="5537E1F5" w14:textId="55C19F1E" w:rsidR="001B582E" w:rsidRDefault="001B582E" w:rsidP="1CF1CE37">
      <w:pPr>
        <w:pStyle w:val="Puntoelenco"/>
        <w:numPr>
          <w:ilvl w:val="0"/>
          <w:numId w:val="24"/>
        </w:numPr>
        <w:rPr>
          <w:b/>
          <w:sz w:val="28"/>
          <w:szCs w:val="28"/>
        </w:rPr>
      </w:pPr>
      <w:r w:rsidRPr="1CF1CE37">
        <w:rPr>
          <w:b/>
          <w:sz w:val="28"/>
          <w:szCs w:val="28"/>
        </w:rPr>
        <w:t>UC1</w:t>
      </w:r>
      <w:r w:rsidR="67E4A61B" w:rsidRPr="1CF1CE37">
        <w:rPr>
          <w:b/>
          <w:sz w:val="28"/>
          <w:szCs w:val="28"/>
        </w:rPr>
        <w:t>5:</w:t>
      </w:r>
      <w:r w:rsidRPr="1CF1CE37">
        <w:rPr>
          <w:b/>
          <w:sz w:val="28"/>
          <w:szCs w:val="28"/>
        </w:rPr>
        <w:t xml:space="preserve"> </w:t>
      </w:r>
      <w:r w:rsidR="4B456C78" w:rsidRPr="1CF1CE37">
        <w:rPr>
          <w:b/>
          <w:sz w:val="28"/>
          <w:szCs w:val="28"/>
        </w:rPr>
        <w:t>C</w:t>
      </w:r>
      <w:r w:rsidRPr="1CF1CE37">
        <w:rPr>
          <w:b/>
          <w:sz w:val="28"/>
          <w:szCs w:val="28"/>
        </w:rPr>
        <w:t>erca ordine per data/cliente</w:t>
      </w:r>
    </w:p>
    <w:p w14:paraId="62BE8FCA" w14:textId="08AC86DC"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4DE8E890" w14:textId="3B0535B1"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Admin si trova nella homepage</w:t>
      </w:r>
      <w:r w:rsidR="649F8077" w:rsidRPr="1CF1CE37">
        <w:rPr>
          <w:sz w:val="24"/>
        </w:rPr>
        <w:t xml:space="preserve"> </w:t>
      </w:r>
      <w:r w:rsidRPr="1CF1CE37">
        <w:rPr>
          <w:sz w:val="24"/>
        </w:rPr>
        <w:t>(admin)</w:t>
      </w:r>
    </w:p>
    <w:p w14:paraId="7B2EA85D" w14:textId="687BA69D" w:rsidR="001B582E" w:rsidRDefault="001B582E" w:rsidP="001B582E">
      <w:pPr>
        <w:pStyle w:val="Puntoelenco"/>
        <w:ind w:left="1440"/>
        <w:rPr>
          <w:sz w:val="24"/>
        </w:rPr>
      </w:pPr>
      <w:r w:rsidRPr="1CF1CE37">
        <w:rPr>
          <w:color w:val="4472C4" w:themeColor="accent1"/>
          <w:sz w:val="24"/>
        </w:rPr>
        <w:t>Flusso di eventi</w:t>
      </w:r>
      <w:r w:rsidRPr="1CF1CE37">
        <w:rPr>
          <w:sz w:val="24"/>
        </w:rPr>
        <w:t>:</w:t>
      </w:r>
    </w:p>
    <w:p w14:paraId="47FDDFA3" w14:textId="3B29FEC8" w:rsidR="001B582E" w:rsidRDefault="001B582E" w:rsidP="09D8FE50">
      <w:pPr>
        <w:pStyle w:val="Puntoelenco"/>
        <w:numPr>
          <w:ilvl w:val="0"/>
          <w:numId w:val="41"/>
        </w:numPr>
        <w:rPr>
          <w:sz w:val="24"/>
        </w:rPr>
      </w:pPr>
      <w:r w:rsidRPr="1CF1CE37">
        <w:rPr>
          <w:sz w:val="24"/>
        </w:rPr>
        <w:t>L’admin seleziona la “ricerca per data/cliente”</w:t>
      </w:r>
    </w:p>
    <w:p w14:paraId="717940C3" w14:textId="2EE6D783" w:rsidR="001B582E" w:rsidRDefault="001B582E" w:rsidP="09D8FE50">
      <w:pPr>
        <w:pStyle w:val="Puntoelenco"/>
        <w:numPr>
          <w:ilvl w:val="0"/>
          <w:numId w:val="41"/>
        </w:numPr>
        <w:rPr>
          <w:sz w:val="24"/>
        </w:rPr>
      </w:pPr>
      <w:r w:rsidRPr="1CF1CE37">
        <w:rPr>
          <w:sz w:val="24"/>
        </w:rPr>
        <w:t>Il sistema reindirizza l’admin alla pagina di ricerca</w:t>
      </w:r>
    </w:p>
    <w:p w14:paraId="53B65CCB" w14:textId="49569C07" w:rsidR="001B582E" w:rsidRDefault="001B582E" w:rsidP="09D8FE50">
      <w:pPr>
        <w:pStyle w:val="Puntoelenco"/>
        <w:numPr>
          <w:ilvl w:val="0"/>
          <w:numId w:val="41"/>
        </w:numPr>
        <w:rPr>
          <w:sz w:val="24"/>
        </w:rPr>
      </w:pPr>
      <w:r w:rsidRPr="1CF1CE37">
        <w:rPr>
          <w:sz w:val="24"/>
        </w:rPr>
        <w:t>L’admin inserisce la data/cliente desiderata/o</w:t>
      </w:r>
    </w:p>
    <w:p w14:paraId="1612BD94" w14:textId="2AF635FE" w:rsidR="001B582E" w:rsidRDefault="001B582E" w:rsidP="09D8FE50">
      <w:pPr>
        <w:pStyle w:val="Puntoelenco"/>
        <w:numPr>
          <w:ilvl w:val="0"/>
          <w:numId w:val="41"/>
        </w:numPr>
        <w:rPr>
          <w:sz w:val="24"/>
        </w:rPr>
      </w:pPr>
      <w:r w:rsidRPr="1CF1CE37">
        <w:rPr>
          <w:sz w:val="24"/>
        </w:rPr>
        <w:t>L’admin invia i dati al sistema</w:t>
      </w:r>
    </w:p>
    <w:p w14:paraId="5089E827" w14:textId="58D8C297" w:rsidR="001B582E" w:rsidRDefault="001B582E" w:rsidP="09D8FE50">
      <w:pPr>
        <w:pStyle w:val="Puntoelenco"/>
        <w:numPr>
          <w:ilvl w:val="0"/>
          <w:numId w:val="41"/>
        </w:numPr>
        <w:rPr>
          <w:sz w:val="24"/>
        </w:rPr>
      </w:pPr>
      <w:r w:rsidRPr="1CF1CE37">
        <w:rPr>
          <w:sz w:val="24"/>
        </w:rPr>
        <w:t xml:space="preserve">Il sistema reindirizza l’admin alla pagina di visualizzazione degli ordini </w:t>
      </w:r>
    </w:p>
    <w:p w14:paraId="63012E79" w14:textId="48559B21" w:rsidR="3126DBA7" w:rsidRDefault="3126DBA7" w:rsidP="3126DBA7">
      <w:pPr>
        <w:pStyle w:val="Puntoelenco"/>
        <w:ind w:left="1440"/>
        <w:rPr>
          <w:color w:val="4472C4" w:themeColor="accent1"/>
          <w:sz w:val="24"/>
        </w:rPr>
      </w:pPr>
    </w:p>
    <w:p w14:paraId="1B4F025A" w14:textId="114123D8" w:rsidR="001B582E" w:rsidRDefault="001B582E" w:rsidP="2F142DD4">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 xml:space="preserve">: </w:t>
      </w:r>
      <w:r w:rsidR="6733E37C" w:rsidRPr="1CF1CE37">
        <w:rPr>
          <w:color w:val="000000" w:themeColor="text1"/>
          <w:sz w:val="24"/>
        </w:rPr>
        <w:t>L’a</w:t>
      </w:r>
      <w:r w:rsidRPr="1CF1CE37">
        <w:rPr>
          <w:sz w:val="24"/>
        </w:rPr>
        <w:t>dmin ha visualizza</w:t>
      </w:r>
      <w:r w:rsidR="009B7C5E" w:rsidRPr="1CF1CE37">
        <w:rPr>
          <w:sz w:val="24"/>
        </w:rPr>
        <w:t xml:space="preserve">to </w:t>
      </w:r>
      <w:r w:rsidRPr="1CF1CE37">
        <w:rPr>
          <w:sz w:val="24"/>
        </w:rPr>
        <w:t>con successo gli ordini</w:t>
      </w:r>
    </w:p>
    <w:p w14:paraId="5C247233" w14:textId="7BE99AB9" w:rsidR="1CF1CE37" w:rsidRDefault="1CF1CE37" w:rsidP="1CF1CE37">
      <w:pPr>
        <w:pStyle w:val="Puntoelenco"/>
        <w:ind w:left="1440"/>
      </w:pPr>
    </w:p>
    <w:p w14:paraId="19F4E102" w14:textId="30DB158E" w:rsidR="000974DA" w:rsidRPr="002C032C" w:rsidRDefault="00665CBE" w:rsidP="60B0F206">
      <w:pPr>
        <w:pStyle w:val="Sommario2"/>
        <w:tabs>
          <w:tab w:val="left" w:pos="883"/>
        </w:tabs>
        <w:ind w:left="0"/>
        <w:rPr>
          <w:rFonts w:ascii="Arial" w:hAnsi="Arial"/>
          <w:b/>
        </w:rPr>
      </w:pPr>
      <w:r>
        <w:rPr>
          <w:rFonts w:ascii="Arial" w:hAnsi="Arial"/>
          <w:b/>
          <w:noProof/>
        </w:rPr>
        <w:drawing>
          <wp:inline distT="0" distB="0" distL="0" distR="0" wp14:anchorId="7EAF1BAE" wp14:editId="413C22EC">
            <wp:extent cx="6113145" cy="287591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6A87DF05" w14:textId="77777777" w:rsidR="000974DA" w:rsidRDefault="000974DA" w:rsidP="60B0F206">
      <w:pPr>
        <w:pStyle w:val="Sommario2"/>
        <w:tabs>
          <w:tab w:val="left" w:pos="883"/>
        </w:tabs>
        <w:ind w:left="0"/>
        <w:rPr>
          <w:rFonts w:eastAsia="Times New Roman" w:cs="Times New Roman"/>
          <w:b/>
          <w:sz w:val="40"/>
          <w:szCs w:val="40"/>
        </w:rPr>
      </w:pPr>
    </w:p>
    <w:p w14:paraId="392AAFF7" w14:textId="6268D387" w:rsidR="001765AE" w:rsidRPr="00DE1340" w:rsidRDefault="00B64BE7" w:rsidP="60B0F206">
      <w:pPr>
        <w:pStyle w:val="Sommario2"/>
        <w:tabs>
          <w:tab w:val="left" w:pos="883"/>
        </w:tabs>
        <w:ind w:left="0"/>
        <w:rPr>
          <w:rFonts w:eastAsia="Times New Roman" w:cs="Times New Roman"/>
          <w:b/>
          <w:sz w:val="40"/>
          <w:szCs w:val="40"/>
        </w:rPr>
      </w:pPr>
      <w:r w:rsidRPr="1CF1CE37">
        <w:rPr>
          <w:rFonts w:eastAsia="Times New Roman" w:cs="Times New Roman"/>
          <w:b/>
          <w:sz w:val="40"/>
          <w:szCs w:val="40"/>
        </w:rPr>
        <w:t xml:space="preserve">2.4.4.1 </w:t>
      </w:r>
      <w:proofErr w:type="spellStart"/>
      <w:r w:rsidR="3F31DCE7" w:rsidRPr="1CF1CE37">
        <w:rPr>
          <w:rFonts w:eastAsia="Times New Roman" w:cs="Times New Roman"/>
          <w:b/>
          <w:sz w:val="40"/>
          <w:szCs w:val="40"/>
        </w:rPr>
        <w:t>Sequence</w:t>
      </w:r>
      <w:proofErr w:type="spellEnd"/>
      <w:r w:rsidR="3F31DCE7" w:rsidRPr="1CF1CE37">
        <w:rPr>
          <w:rFonts w:eastAsia="Times New Roman" w:cs="Times New Roman"/>
          <w:b/>
          <w:sz w:val="40"/>
          <w:szCs w:val="40"/>
        </w:rPr>
        <w:t xml:space="preserve"> </w:t>
      </w:r>
      <w:proofErr w:type="spellStart"/>
      <w:r w:rsidR="3F31DCE7" w:rsidRPr="1CF1CE37">
        <w:rPr>
          <w:rFonts w:eastAsia="Times New Roman" w:cs="Times New Roman"/>
          <w:b/>
          <w:sz w:val="40"/>
          <w:szCs w:val="40"/>
        </w:rPr>
        <w:t>Diagrams</w:t>
      </w:r>
      <w:proofErr w:type="spellEnd"/>
      <w:r w:rsidR="3F31DCE7" w:rsidRPr="1CF1CE37">
        <w:rPr>
          <w:rFonts w:eastAsia="Times New Roman" w:cs="Times New Roman"/>
          <w:b/>
          <w:sz w:val="40"/>
          <w:szCs w:val="40"/>
        </w:rPr>
        <w:t xml:space="preserve"> </w:t>
      </w:r>
    </w:p>
    <w:p w14:paraId="0FB7FB5E" w14:textId="77777777" w:rsidR="00DE1340" w:rsidRDefault="00DE1340" w:rsidP="60B0F206">
      <w:pPr>
        <w:pStyle w:val="Sommario2"/>
        <w:tabs>
          <w:tab w:val="left" w:pos="883"/>
        </w:tabs>
        <w:ind w:left="0"/>
        <w:rPr>
          <w:rFonts w:ascii="Arial" w:hAnsi="Arial"/>
          <w:b/>
          <w:bCs/>
        </w:rPr>
      </w:pPr>
      <w:r>
        <w:rPr>
          <w:rFonts w:ascii="Arial" w:hAnsi="Arial"/>
          <w:b/>
          <w:bCs/>
        </w:rPr>
        <w:tab/>
      </w:r>
    </w:p>
    <w:p w14:paraId="066EDE57" w14:textId="642C39F3" w:rsidR="001765AE" w:rsidRDefault="52F5E9AD" w:rsidP="60B0F206">
      <w:pPr>
        <w:pStyle w:val="Sommario2"/>
        <w:tabs>
          <w:tab w:val="left" w:pos="883"/>
        </w:tabs>
        <w:ind w:left="0"/>
        <w:rPr>
          <w:rFonts w:eastAsia="Times New Roman" w:cs="Times New Roman"/>
          <w:b/>
          <w:sz w:val="28"/>
          <w:szCs w:val="28"/>
        </w:rPr>
      </w:pPr>
      <w:r w:rsidRPr="2F142DD4">
        <w:rPr>
          <w:rFonts w:eastAsia="Times New Roman" w:cs="Times New Roman"/>
          <w:b/>
          <w:sz w:val="28"/>
          <w:szCs w:val="28"/>
        </w:rPr>
        <w:t>SD_1 Autenticazione</w:t>
      </w:r>
    </w:p>
    <w:p w14:paraId="5FD4B426" w14:textId="77777777" w:rsidR="00DE1340" w:rsidRDefault="00DE1340" w:rsidP="60B0F206">
      <w:pPr>
        <w:pStyle w:val="Sommario2"/>
        <w:tabs>
          <w:tab w:val="left" w:pos="883"/>
        </w:tabs>
        <w:ind w:left="0"/>
        <w:rPr>
          <w:rFonts w:ascii="Arial" w:hAnsi="Arial"/>
          <w:b/>
          <w:bCs/>
          <w:sz w:val="28"/>
          <w:szCs w:val="28"/>
        </w:rPr>
      </w:pPr>
    </w:p>
    <w:p w14:paraId="445AFF43" w14:textId="4CEE3EED" w:rsidR="00DE1340" w:rsidRDefault="00E2742A" w:rsidP="60B0F206">
      <w:pPr>
        <w:pStyle w:val="Sommario2"/>
        <w:tabs>
          <w:tab w:val="left" w:pos="883"/>
        </w:tabs>
        <w:ind w:left="0"/>
        <w:rPr>
          <w:rFonts w:ascii="Arial" w:hAnsi="Arial"/>
          <w:b/>
          <w:bCs/>
          <w:sz w:val="28"/>
          <w:szCs w:val="28"/>
        </w:rPr>
      </w:pPr>
      <w:r>
        <w:rPr>
          <w:rFonts w:ascii="Arial" w:hAnsi="Arial"/>
          <w:b/>
          <w:bCs/>
          <w:noProof/>
          <w:sz w:val="28"/>
          <w:szCs w:val="28"/>
        </w:rPr>
        <w:drawing>
          <wp:inline distT="0" distB="0" distL="0" distR="0" wp14:anchorId="6AF0D6BF" wp14:editId="1EACB87A">
            <wp:extent cx="6119495" cy="2943860"/>
            <wp:effectExtent l="0" t="0" r="1905" b="254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6">
                      <a:extLst>
                        <a:ext uri="{96DAC541-7B7A-43D3-8B79-37D633B846F1}">
                          <asvg:svgBlip xmlns:asvg="http://schemas.microsoft.com/office/drawing/2016/SVG/main" r:embed="rId37"/>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Sommario2"/>
        <w:tabs>
          <w:tab w:val="left" w:pos="883"/>
        </w:tabs>
        <w:ind w:left="0"/>
        <w:rPr>
          <w:rFonts w:ascii="Arial" w:hAnsi="Arial"/>
          <w:b/>
          <w:bCs/>
          <w:sz w:val="28"/>
          <w:szCs w:val="28"/>
        </w:rPr>
      </w:pPr>
    </w:p>
    <w:p w14:paraId="4BE32B66" w14:textId="415FDACA" w:rsidR="009B6D79" w:rsidRDefault="009B6D79" w:rsidP="35F5CB6D">
      <w:pPr>
        <w:rPr>
          <w:rFonts w:eastAsia="Times New Roman"/>
          <w:b/>
          <w:sz w:val="28"/>
          <w:szCs w:val="28"/>
        </w:rPr>
      </w:pPr>
    </w:p>
    <w:p w14:paraId="7489A069" w14:textId="47334C55" w:rsidR="005E6228" w:rsidRDefault="005E6228" w:rsidP="35F5CB6D">
      <w:pPr>
        <w:rPr>
          <w:rFonts w:eastAsia="Times New Roman"/>
          <w:b/>
          <w:sz w:val="28"/>
          <w:szCs w:val="28"/>
        </w:rPr>
      </w:pPr>
      <w:r w:rsidRPr="2F142DD4">
        <w:rPr>
          <w:rFonts w:eastAsia="Times New Roman"/>
          <w:b/>
          <w:sz w:val="28"/>
          <w:szCs w:val="28"/>
        </w:rPr>
        <w:t>SD_1_1 Autenticazione Fallita</w:t>
      </w:r>
    </w:p>
    <w:p w14:paraId="41F7A63B" w14:textId="49D531AA" w:rsidR="00A60D25" w:rsidRDefault="00A60D25" w:rsidP="35F5CB6D">
      <w:pPr>
        <w:rPr>
          <w:rFonts w:ascii="Arial" w:hAnsi="Arial"/>
          <w:b/>
          <w:bCs/>
        </w:rPr>
      </w:pPr>
    </w:p>
    <w:p w14:paraId="60F90B1B" w14:textId="460525E5" w:rsidR="000974DA" w:rsidRPr="002C032C"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38">
                      <a:extLst>
                        <a:ext uri="{96DAC541-7B7A-43D3-8B79-37D633B846F1}">
                          <asvg:svgBlip xmlns:asvg="http://schemas.microsoft.com/office/drawing/2016/SVG/main" r:embed="rId39"/>
                        </a:ext>
                      </a:extLst>
                    </a:blip>
                    <a:stretch>
                      <a:fillRect/>
                    </a:stretch>
                  </pic:blipFill>
                  <pic:spPr>
                    <a:xfrm>
                      <a:off x="0" y="0"/>
                      <a:ext cx="6119495" cy="3517265"/>
                    </a:xfrm>
                    <a:prstGeom prst="rect">
                      <a:avLst/>
                    </a:prstGeom>
                  </pic:spPr>
                </pic:pic>
              </a:graphicData>
            </a:graphic>
          </wp:inline>
        </w:drawing>
      </w:r>
    </w:p>
    <w:p w14:paraId="2AE0A418" w14:textId="77777777" w:rsidR="000974DA" w:rsidRDefault="000974DA" w:rsidP="35F5CB6D">
      <w:pPr>
        <w:rPr>
          <w:rFonts w:eastAsia="Times New Roman"/>
          <w:b/>
          <w:sz w:val="28"/>
          <w:szCs w:val="28"/>
        </w:rPr>
      </w:pPr>
    </w:p>
    <w:p w14:paraId="1DCB68B5" w14:textId="4D2BF847" w:rsidR="005E6228" w:rsidRDefault="005E6228" w:rsidP="35F5CB6D">
      <w:pPr>
        <w:rPr>
          <w:rFonts w:eastAsia="Times New Roman"/>
          <w:b/>
          <w:sz w:val="28"/>
          <w:szCs w:val="28"/>
        </w:rPr>
      </w:pPr>
      <w:r w:rsidRPr="2F142DD4">
        <w:rPr>
          <w:rFonts w:eastAsia="Times New Roman"/>
          <w:b/>
          <w:sz w:val="28"/>
          <w:szCs w:val="28"/>
        </w:rPr>
        <w:t>SD_</w:t>
      </w:r>
      <w:r w:rsidR="00A022AD" w:rsidRPr="2F142DD4">
        <w:rPr>
          <w:rFonts w:eastAsia="Times New Roman"/>
          <w:b/>
          <w:sz w:val="28"/>
          <w:szCs w:val="28"/>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drawing>
          <wp:inline distT="0" distB="0" distL="0" distR="0" wp14:anchorId="3ECFE596" wp14:editId="782715BE">
            <wp:extent cx="6119495" cy="3098800"/>
            <wp:effectExtent l="0" t="0" r="190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0">
                      <a:extLst>
                        <a:ext uri="{96DAC541-7B7A-43D3-8B79-37D633B846F1}">
                          <asvg:svgBlip xmlns:asvg="http://schemas.microsoft.com/office/drawing/2016/SVG/main" r:embed="rId41"/>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3956D70A" w14:textId="068B5C73" w:rsidR="1CF1CE37" w:rsidRDefault="1CF1CE37" w:rsidP="1CF1CE37">
      <w:pPr>
        <w:rPr>
          <w:rFonts w:ascii="Arial" w:hAnsi="Arial"/>
          <w:b/>
          <w:bCs/>
        </w:rPr>
      </w:pPr>
    </w:p>
    <w:p w14:paraId="20F2534D" w14:textId="006FF1B6" w:rsidR="1CF1CE37" w:rsidRDefault="1CF1CE37" w:rsidP="1CF1CE37">
      <w:pPr>
        <w:rPr>
          <w:rFonts w:ascii="Arial" w:hAnsi="Arial"/>
          <w:b/>
          <w:bCs/>
        </w:rPr>
      </w:pPr>
    </w:p>
    <w:p w14:paraId="43C5C2F7" w14:textId="77777777" w:rsidR="0002711F" w:rsidRDefault="0002711F" w:rsidP="35F5CB6D">
      <w:pPr>
        <w:rPr>
          <w:rFonts w:ascii="Arial" w:hAnsi="Arial"/>
          <w:b/>
          <w:bCs/>
        </w:rPr>
      </w:pPr>
    </w:p>
    <w:p w14:paraId="10D63DD6" w14:textId="4BAB80A0" w:rsidR="00C858A1" w:rsidRDefault="00C858A1" w:rsidP="00C858A1">
      <w:pPr>
        <w:rPr>
          <w:rFonts w:eastAsia="Times New Roman"/>
          <w:b/>
          <w:sz w:val="28"/>
          <w:szCs w:val="28"/>
        </w:rPr>
      </w:pPr>
      <w:r w:rsidRPr="2F142DD4">
        <w:rPr>
          <w:rFonts w:eastAsia="Times New Roman"/>
          <w:b/>
          <w:sz w:val="28"/>
          <w:szCs w:val="28"/>
        </w:rPr>
        <w:t>SD_2</w:t>
      </w:r>
      <w:r w:rsidR="7C035A0E" w:rsidRPr="2F142DD4">
        <w:rPr>
          <w:rFonts w:eastAsia="Times New Roman"/>
          <w:b/>
          <w:sz w:val="28"/>
          <w:szCs w:val="28"/>
        </w:rPr>
        <w:t>_</w:t>
      </w:r>
      <w:r w:rsidRPr="2F142DD4">
        <w:rPr>
          <w:rFonts w:eastAsia="Times New Roman"/>
          <w:b/>
          <w:sz w:val="28"/>
          <w:szCs w:val="28"/>
        </w:rPr>
        <w:t>1 Registrazione Fallita</w:t>
      </w:r>
    </w:p>
    <w:p w14:paraId="6DED93AC" w14:textId="77777777" w:rsidR="0002711F" w:rsidRDefault="0002711F" w:rsidP="00C858A1">
      <w:pPr>
        <w:rPr>
          <w:rFonts w:ascii="Arial" w:hAnsi="Arial"/>
          <w:b/>
          <w:bCs/>
        </w:rPr>
      </w:pPr>
    </w:p>
    <w:p w14:paraId="291A8CF1" w14:textId="2F688928" w:rsidR="00836D99" w:rsidRPr="00836D99" w:rsidRDefault="2230B16E" w:rsidP="00A022AD">
      <w:pPr>
        <w:rPr>
          <w:rFonts w:ascii="Arial" w:hAnsi="Arial"/>
          <w:b/>
          <w:bCs/>
        </w:rPr>
      </w:pPr>
      <w:r>
        <w:rPr>
          <w:noProof/>
        </w:rPr>
        <w:drawing>
          <wp:inline distT="0" distB="0" distL="0" distR="0" wp14:anchorId="1403124E" wp14:editId="49004E64">
            <wp:extent cx="6119494" cy="2876550"/>
            <wp:effectExtent l="0" t="0" r="1905" b="635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27"/>
                    <pic:cNvPicPr/>
                  </pic:nvPicPr>
                  <pic:blipFill>
                    <a:blip r:embed="rId42">
                      <a:extLst>
                        <a:ext uri="{96DAC541-7B7A-43D3-8B79-37D633B846F1}">
                          <asvg:svgBlip xmlns:asvg="http://schemas.microsoft.com/office/drawing/2016/SVG/main" r:embed="rId43"/>
                        </a:ext>
                      </a:extLst>
                    </a:blip>
                    <a:stretch>
                      <a:fillRect/>
                    </a:stretch>
                  </pic:blipFill>
                  <pic:spPr>
                    <a:xfrm>
                      <a:off x="0" y="0"/>
                      <a:ext cx="6119494" cy="2876550"/>
                    </a:xfrm>
                    <a:prstGeom prst="rect">
                      <a:avLst/>
                    </a:prstGeom>
                  </pic:spPr>
                </pic:pic>
              </a:graphicData>
            </a:graphic>
          </wp:inline>
        </w:drawing>
      </w:r>
    </w:p>
    <w:p w14:paraId="243EDBA2" w14:textId="77777777" w:rsidR="000974DA" w:rsidRDefault="000974DA" w:rsidP="00A022AD">
      <w:pPr>
        <w:rPr>
          <w:rFonts w:eastAsia="Times New Roman"/>
          <w:b/>
          <w:sz w:val="28"/>
          <w:szCs w:val="28"/>
        </w:rPr>
      </w:pPr>
    </w:p>
    <w:p w14:paraId="39BE2604" w14:textId="77777777" w:rsidR="003D30EE" w:rsidRDefault="003D30EE" w:rsidP="00A022AD">
      <w:pPr>
        <w:rPr>
          <w:rFonts w:eastAsia="Times New Roman"/>
          <w:b/>
          <w:sz w:val="28"/>
          <w:szCs w:val="28"/>
        </w:rPr>
      </w:pPr>
    </w:p>
    <w:p w14:paraId="01B6FCCA" w14:textId="77777777" w:rsidR="003D30EE" w:rsidRDefault="003D30EE" w:rsidP="00A022AD">
      <w:pPr>
        <w:rPr>
          <w:rFonts w:eastAsia="Times New Roman"/>
          <w:b/>
          <w:sz w:val="28"/>
          <w:szCs w:val="28"/>
        </w:rPr>
      </w:pPr>
    </w:p>
    <w:p w14:paraId="51BBC1CA" w14:textId="77777777" w:rsidR="003D30EE" w:rsidRDefault="003D30EE" w:rsidP="00A022AD">
      <w:pPr>
        <w:rPr>
          <w:rFonts w:eastAsia="Times New Roman"/>
          <w:b/>
          <w:sz w:val="28"/>
          <w:szCs w:val="28"/>
        </w:rPr>
      </w:pPr>
    </w:p>
    <w:p w14:paraId="1217D630" w14:textId="640C94F7" w:rsidR="00A022AD" w:rsidRDefault="00A022AD" w:rsidP="00A022AD">
      <w:pPr>
        <w:rPr>
          <w:rFonts w:eastAsia="Times New Roman"/>
          <w:b/>
          <w:sz w:val="28"/>
          <w:szCs w:val="28"/>
        </w:rPr>
      </w:pPr>
      <w:r w:rsidRPr="2F142DD4">
        <w:rPr>
          <w:rFonts w:eastAsia="Times New Roman"/>
          <w:b/>
          <w:sz w:val="28"/>
          <w:szCs w:val="28"/>
        </w:rPr>
        <w:lastRenderedPageBreak/>
        <w:t xml:space="preserve">SD_3 Aggiunta </w:t>
      </w:r>
      <w:r w:rsidR="72A94BEA" w:rsidRPr="2F142DD4">
        <w:rPr>
          <w:rFonts w:eastAsia="Times New Roman"/>
          <w:b/>
          <w:sz w:val="28"/>
          <w:szCs w:val="28"/>
        </w:rPr>
        <w:t>C</w:t>
      </w:r>
      <w:r w:rsidRPr="2F142DD4">
        <w:rPr>
          <w:rFonts w:eastAsia="Times New Roman"/>
          <w:b/>
          <w:sz w:val="28"/>
          <w:szCs w:val="28"/>
        </w:rPr>
        <w:t>arrello</w:t>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4">
                      <a:extLst>
                        <a:ext uri="{96DAC541-7B7A-43D3-8B79-37D633B846F1}">
                          <asvg:svgBlip xmlns:asvg="http://schemas.microsoft.com/office/drawing/2016/SVG/main" r:embed="rId45"/>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3AD5FADA" w14:textId="289463F1" w:rsidR="2F142DD4" w:rsidRDefault="2F142DD4" w:rsidP="2F142DD4">
      <w:pPr>
        <w:rPr>
          <w:rFonts w:ascii="Arial" w:hAnsi="Arial"/>
          <w:b/>
          <w:bCs/>
        </w:rPr>
      </w:pPr>
    </w:p>
    <w:p w14:paraId="2D4B9A78" w14:textId="40525B53" w:rsidR="1CF1CE37" w:rsidRDefault="1CF1CE37" w:rsidP="1CF1CE37">
      <w:pPr>
        <w:rPr>
          <w:rFonts w:ascii="Arial" w:hAnsi="Arial"/>
          <w:b/>
          <w:bCs/>
        </w:rPr>
      </w:pPr>
    </w:p>
    <w:p w14:paraId="55A93467" w14:textId="77777777" w:rsidR="004D7E77" w:rsidRDefault="004D7E77" w:rsidP="004D7E77">
      <w:pPr>
        <w:rPr>
          <w:rFonts w:eastAsia="Times New Roman"/>
          <w:b/>
          <w:sz w:val="28"/>
          <w:szCs w:val="28"/>
        </w:rPr>
      </w:pPr>
      <w:r w:rsidRPr="2F142DD4">
        <w:rPr>
          <w:rFonts w:eastAsia="Times New Roman"/>
          <w:b/>
          <w:sz w:val="28"/>
          <w:szCs w:val="28"/>
        </w:rPr>
        <w:t>SD_4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46">
                      <a:extLst>
                        <a:ext uri="{96DAC541-7B7A-43D3-8B79-37D633B846F1}">
                          <asvg:svgBlip xmlns:asvg="http://schemas.microsoft.com/office/drawing/2016/SVG/main" r:embed="rId47"/>
                        </a:ext>
                      </a:extLst>
                    </a:blip>
                    <a:stretch>
                      <a:fillRect/>
                    </a:stretch>
                  </pic:blipFill>
                  <pic:spPr>
                    <a:xfrm>
                      <a:off x="0" y="0"/>
                      <a:ext cx="6119495" cy="3916680"/>
                    </a:xfrm>
                    <a:prstGeom prst="rect">
                      <a:avLst/>
                    </a:prstGeom>
                  </pic:spPr>
                </pic:pic>
              </a:graphicData>
            </a:graphic>
          </wp:inline>
        </w:drawing>
      </w:r>
    </w:p>
    <w:p w14:paraId="12C3C611" w14:textId="13FD5FD6"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072C5EBC" w14:textId="1EC76CCD" w:rsidR="1CF1CE37" w:rsidRDefault="1CF1CE37" w:rsidP="1CF1CE37">
      <w:pPr>
        <w:rPr>
          <w:rFonts w:ascii="Arial" w:hAnsi="Arial"/>
          <w:b/>
          <w:bCs/>
        </w:rPr>
      </w:pPr>
    </w:p>
    <w:p w14:paraId="22CC2F50" w14:textId="433B0972" w:rsidR="005E3E8A" w:rsidRDefault="00A60D25" w:rsidP="35F5CB6D">
      <w:pPr>
        <w:rPr>
          <w:rFonts w:eastAsia="Times New Roman"/>
          <w:b/>
          <w:sz w:val="28"/>
          <w:szCs w:val="28"/>
        </w:rPr>
      </w:pPr>
      <w:r w:rsidRPr="2F142DD4">
        <w:rPr>
          <w:rFonts w:eastAsia="Times New Roman"/>
          <w:b/>
          <w:sz w:val="28"/>
          <w:szCs w:val="28"/>
        </w:rPr>
        <w:t>SD_</w:t>
      </w:r>
      <w:r w:rsidR="67B18663" w:rsidRPr="2F142DD4">
        <w:rPr>
          <w:rFonts w:eastAsia="Times New Roman"/>
          <w:b/>
          <w:sz w:val="28"/>
          <w:szCs w:val="28"/>
        </w:rPr>
        <w:t>5</w:t>
      </w:r>
      <w:r w:rsidRPr="2F142DD4">
        <w:rPr>
          <w:rFonts w:eastAsia="Times New Roman"/>
          <w:b/>
          <w:sz w:val="28"/>
          <w:szCs w:val="28"/>
        </w:rPr>
        <w:t xml:space="preserve"> Rimuovi</w:t>
      </w:r>
      <w:r w:rsidR="005E3E8A" w:rsidRPr="2F142DD4">
        <w:rPr>
          <w:rFonts w:eastAsia="Times New Roman"/>
          <w:b/>
          <w:sz w:val="28"/>
          <w:szCs w:val="28"/>
        </w:rPr>
        <w:t xml:space="preserve"> </w:t>
      </w:r>
      <w:r w:rsidR="7A942831" w:rsidRPr="2F142DD4">
        <w:rPr>
          <w:rFonts w:eastAsia="Times New Roman"/>
          <w:b/>
          <w:sz w:val="28"/>
          <w:szCs w:val="28"/>
        </w:rPr>
        <w:t>P</w:t>
      </w:r>
      <w:r w:rsidRPr="2F142DD4">
        <w:rPr>
          <w:rFonts w:eastAsia="Times New Roman"/>
          <w:b/>
          <w:sz w:val="28"/>
          <w:szCs w:val="28"/>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48">
                      <a:extLst>
                        <a:ext uri="{96DAC541-7B7A-43D3-8B79-37D633B846F1}">
                          <asvg:svgBlip xmlns:asvg="http://schemas.microsoft.com/office/drawing/2016/SVG/main" r:embed="rId49"/>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2593EEE2" w14:textId="721A9773" w:rsidR="2F142DD4" w:rsidRDefault="2F142DD4" w:rsidP="2F142DD4">
      <w:pPr>
        <w:rPr>
          <w:rFonts w:ascii="Arial" w:hAnsi="Arial"/>
          <w:b/>
          <w:bCs/>
        </w:rPr>
      </w:pPr>
    </w:p>
    <w:p w14:paraId="6DB1246C" w14:textId="52B20176" w:rsidR="2F142DD4" w:rsidRDefault="2F142DD4" w:rsidP="2F142DD4">
      <w:pPr>
        <w:rPr>
          <w:rFonts w:ascii="Arial" w:hAnsi="Arial"/>
          <w:b/>
          <w:bCs/>
        </w:rPr>
      </w:pPr>
    </w:p>
    <w:p w14:paraId="5759C99E" w14:textId="6F9E58EE" w:rsidR="1CF1CE37" w:rsidRDefault="1CF1CE37" w:rsidP="1CF1CE37">
      <w:pPr>
        <w:rPr>
          <w:rFonts w:ascii="Arial" w:hAnsi="Arial"/>
          <w:b/>
          <w:bCs/>
        </w:rPr>
      </w:pPr>
    </w:p>
    <w:p w14:paraId="12C9704E" w14:textId="77777777" w:rsidR="004D7E77" w:rsidRDefault="004D7E77" w:rsidP="004D7E77">
      <w:pPr>
        <w:rPr>
          <w:rFonts w:eastAsia="Times New Roman"/>
          <w:b/>
          <w:sz w:val="28"/>
          <w:szCs w:val="28"/>
        </w:rPr>
      </w:pPr>
      <w:r w:rsidRPr="2F142DD4">
        <w:rPr>
          <w:rFonts w:eastAsia="Times New Roman"/>
          <w:b/>
          <w:sz w:val="28"/>
          <w:szCs w:val="28"/>
        </w:rPr>
        <w:t>SD_6 Finalizzazione acquisto</w:t>
      </w:r>
    </w:p>
    <w:p w14:paraId="2114A0A7" w14:textId="77777777" w:rsidR="004D7E77" w:rsidRDefault="004D7E77" w:rsidP="004D7E77">
      <w:pPr>
        <w:rPr>
          <w:rFonts w:ascii="Arial" w:hAnsi="Arial"/>
          <w:b/>
          <w:bCs/>
        </w:rPr>
      </w:pPr>
    </w:p>
    <w:p w14:paraId="6D334A68" w14:textId="249CBDFB" w:rsidR="00770F7B" w:rsidRDefault="660994AB" w:rsidP="00EC5736">
      <w:pPr>
        <w:rPr>
          <w:rFonts w:ascii="Arial" w:hAnsi="Arial"/>
          <w:b/>
          <w:bCs/>
        </w:rPr>
      </w:pPr>
      <w:r>
        <w:rPr>
          <w:noProof/>
        </w:rPr>
        <w:drawing>
          <wp:inline distT="0" distB="0" distL="0" distR="0" wp14:anchorId="3DFC3CA1" wp14:editId="3C935E02">
            <wp:extent cx="6119494" cy="2554605"/>
            <wp:effectExtent l="0" t="0" r="1905" b="0"/>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3"/>
                    <pic:cNvPicPr/>
                  </pic:nvPicPr>
                  <pic:blipFill>
                    <a:blip r:embed="rId50">
                      <a:extLst>
                        <a:ext uri="{96DAC541-7B7A-43D3-8B79-37D633B846F1}">
                          <asvg:svgBlip xmlns:asvg="http://schemas.microsoft.com/office/drawing/2016/SVG/main" r:embed="rId51"/>
                        </a:ext>
                      </a:extLst>
                    </a:blip>
                    <a:stretch>
                      <a:fillRect/>
                    </a:stretch>
                  </pic:blipFill>
                  <pic:spPr>
                    <a:xfrm>
                      <a:off x="0" y="0"/>
                      <a:ext cx="6119494" cy="2554605"/>
                    </a:xfrm>
                    <a:prstGeom prst="rect">
                      <a:avLst/>
                    </a:prstGeom>
                  </pic:spPr>
                </pic:pic>
              </a:graphicData>
            </a:graphic>
          </wp:inline>
        </w:drawing>
      </w:r>
    </w:p>
    <w:p w14:paraId="006F34C5" w14:textId="77777777" w:rsidR="00770F7B" w:rsidRDefault="00770F7B" w:rsidP="00EC5736">
      <w:pPr>
        <w:rPr>
          <w:rFonts w:ascii="Arial" w:hAnsi="Arial"/>
          <w:b/>
          <w:bCs/>
        </w:rPr>
      </w:pPr>
    </w:p>
    <w:p w14:paraId="3DD16DFD" w14:textId="36D9DE5D" w:rsidR="1CF1CE37" w:rsidRDefault="1CF1CE37" w:rsidP="1CF1CE37">
      <w:pPr>
        <w:rPr>
          <w:rFonts w:ascii="Arial" w:hAnsi="Arial"/>
          <w:b/>
          <w:bCs/>
        </w:rPr>
      </w:pPr>
    </w:p>
    <w:p w14:paraId="7778843B" w14:textId="77777777" w:rsidR="00770F7B" w:rsidRDefault="00770F7B" w:rsidP="00EC5736">
      <w:pPr>
        <w:rPr>
          <w:rFonts w:ascii="Arial" w:hAnsi="Arial"/>
          <w:b/>
          <w:bCs/>
        </w:rPr>
      </w:pPr>
    </w:p>
    <w:p w14:paraId="0808B41A" w14:textId="052DBD8E" w:rsidR="00770F7B" w:rsidRDefault="00EC5736" w:rsidP="00EC5736">
      <w:pPr>
        <w:rPr>
          <w:rFonts w:eastAsia="Times New Roman"/>
          <w:b/>
          <w:sz w:val="28"/>
          <w:szCs w:val="28"/>
        </w:rPr>
      </w:pPr>
      <w:r w:rsidRPr="2F142DD4">
        <w:rPr>
          <w:rFonts w:eastAsia="Times New Roman"/>
          <w:b/>
          <w:sz w:val="28"/>
          <w:szCs w:val="28"/>
        </w:rPr>
        <w:t>SD_6_1 Aggiunta</w:t>
      </w:r>
      <w:r w:rsidR="00770F7B" w:rsidRPr="2F142DD4">
        <w:rPr>
          <w:rFonts w:eastAsia="Times New Roman"/>
          <w:b/>
          <w:sz w:val="28"/>
          <w:szCs w:val="28"/>
        </w:rPr>
        <w:t xml:space="preserve"> Indirizzo</w:t>
      </w:r>
    </w:p>
    <w:p w14:paraId="3D83A9D4" w14:textId="3CBDFEB1" w:rsidR="1CF1CE37" w:rsidRDefault="1CF1CE37" w:rsidP="1CF1CE37">
      <w:pPr>
        <w:rPr>
          <w:rFonts w:ascii="Arial" w:hAnsi="Arial"/>
          <w:b/>
          <w:bCs/>
        </w:rPr>
      </w:pPr>
    </w:p>
    <w:p w14:paraId="72150957" w14:textId="1FF565FC" w:rsidR="00770F7B" w:rsidRDefault="00770F7B" w:rsidP="00EC5736">
      <w:pPr>
        <w:rPr>
          <w:rFonts w:ascii="Arial" w:hAnsi="Arial"/>
          <w:b/>
          <w:bCs/>
        </w:rPr>
      </w:pPr>
      <w:r>
        <w:rPr>
          <w:rFonts w:ascii="Arial" w:hAnsi="Arial"/>
          <w:b/>
          <w:bCs/>
          <w:noProof/>
        </w:rPr>
        <w:drawing>
          <wp:inline distT="0" distB="0" distL="0" distR="0" wp14:anchorId="24562B3F" wp14:editId="2589928A">
            <wp:extent cx="6119495" cy="2441575"/>
            <wp:effectExtent l="0" t="0" r="1905" b="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mento grafico 36"/>
                    <pic:cNvPicPr/>
                  </pic:nvPicPr>
                  <pic:blipFill>
                    <a:blip r:embed="rId52">
                      <a:extLst>
                        <a:ext uri="{96DAC541-7B7A-43D3-8B79-37D633B846F1}">
                          <asvg:svgBlip xmlns:asvg="http://schemas.microsoft.com/office/drawing/2016/SVG/main" r:embed="rId53"/>
                        </a:ext>
                      </a:extLst>
                    </a:blip>
                    <a:stretch>
                      <a:fillRect/>
                    </a:stretch>
                  </pic:blipFill>
                  <pic:spPr>
                    <a:xfrm>
                      <a:off x="0" y="0"/>
                      <a:ext cx="6119495" cy="2441575"/>
                    </a:xfrm>
                    <a:prstGeom prst="rect">
                      <a:avLst/>
                    </a:prstGeom>
                  </pic:spPr>
                </pic:pic>
              </a:graphicData>
            </a:graphic>
          </wp:inline>
        </w:drawing>
      </w:r>
    </w:p>
    <w:p w14:paraId="66A2815D" w14:textId="77777777" w:rsidR="00770F7B" w:rsidRDefault="00770F7B" w:rsidP="00EC5736">
      <w:pPr>
        <w:rPr>
          <w:rFonts w:ascii="Arial" w:hAnsi="Arial"/>
          <w:b/>
          <w:bCs/>
        </w:rPr>
      </w:pPr>
    </w:p>
    <w:p w14:paraId="5251CA39" w14:textId="13A7D4E4" w:rsidR="2F142DD4" w:rsidRDefault="2F142DD4" w:rsidP="2F142DD4">
      <w:pPr>
        <w:rPr>
          <w:rFonts w:ascii="Arial" w:hAnsi="Arial"/>
          <w:b/>
          <w:bCs/>
        </w:rPr>
      </w:pPr>
    </w:p>
    <w:p w14:paraId="69E7F8E5" w14:textId="33D7267E" w:rsidR="1CF1CE37" w:rsidRDefault="1CF1CE37" w:rsidP="1CF1CE37">
      <w:pPr>
        <w:rPr>
          <w:rFonts w:ascii="Arial" w:hAnsi="Arial"/>
          <w:b/>
          <w:bCs/>
        </w:rPr>
      </w:pPr>
    </w:p>
    <w:p w14:paraId="3C5070E0" w14:textId="3B7E0F1E" w:rsidR="00770F7B" w:rsidRDefault="001A0133" w:rsidP="00EC5736">
      <w:pPr>
        <w:rPr>
          <w:rFonts w:eastAsia="Times New Roman"/>
          <w:b/>
          <w:sz w:val="28"/>
          <w:szCs w:val="28"/>
        </w:rPr>
      </w:pPr>
      <w:r w:rsidRPr="2F142DD4">
        <w:rPr>
          <w:rFonts w:eastAsia="Times New Roman"/>
          <w:b/>
          <w:sz w:val="28"/>
          <w:szCs w:val="28"/>
        </w:rPr>
        <w:t xml:space="preserve">SD_6_2 </w:t>
      </w:r>
      <w:r w:rsidR="003A23F5" w:rsidRPr="2F142DD4">
        <w:rPr>
          <w:rFonts w:eastAsia="Times New Roman"/>
          <w:b/>
          <w:sz w:val="28"/>
          <w:szCs w:val="28"/>
        </w:rPr>
        <w:t>Indirizzo non selezionato</w:t>
      </w:r>
    </w:p>
    <w:p w14:paraId="1BAB0A66" w14:textId="5DD6425F" w:rsidR="1CF1CE37" w:rsidRDefault="1CF1CE37" w:rsidP="1CF1CE37">
      <w:pPr>
        <w:rPr>
          <w:rFonts w:eastAsia="Times New Roman"/>
          <w:b/>
          <w:bCs/>
          <w:sz w:val="28"/>
          <w:szCs w:val="28"/>
        </w:rPr>
      </w:pPr>
    </w:p>
    <w:p w14:paraId="1540DF1C" w14:textId="43CE3EBE" w:rsidR="00D553D9" w:rsidRDefault="3140B75E" w:rsidP="00EC5736">
      <w:pPr>
        <w:rPr>
          <w:rFonts w:ascii="Arial" w:hAnsi="Arial"/>
          <w:b/>
          <w:bCs/>
        </w:rPr>
      </w:pPr>
      <w:r>
        <w:rPr>
          <w:noProof/>
        </w:rPr>
        <w:drawing>
          <wp:inline distT="0" distB="0" distL="0" distR="0" wp14:anchorId="47FB21A6" wp14:editId="1D36701C">
            <wp:extent cx="6119494" cy="3707765"/>
            <wp:effectExtent l="0" t="0" r="1905" b="63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7"/>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4" cy="3707765"/>
                    </a:xfrm>
                    <a:prstGeom prst="rect">
                      <a:avLst/>
                    </a:prstGeom>
                  </pic:spPr>
                </pic:pic>
              </a:graphicData>
            </a:graphic>
          </wp:inline>
        </w:drawing>
      </w:r>
    </w:p>
    <w:p w14:paraId="6A263F76" w14:textId="77777777" w:rsidR="00D553D9" w:rsidRDefault="00D553D9" w:rsidP="00EC5736">
      <w:pPr>
        <w:rPr>
          <w:rFonts w:ascii="Arial" w:hAnsi="Arial"/>
          <w:b/>
          <w:bCs/>
        </w:rPr>
      </w:pPr>
    </w:p>
    <w:p w14:paraId="188B9048" w14:textId="77777777" w:rsidR="00D553D9" w:rsidRDefault="00D553D9" w:rsidP="00EC5736">
      <w:pPr>
        <w:rPr>
          <w:rFonts w:ascii="Arial" w:hAnsi="Arial"/>
          <w:b/>
          <w:bCs/>
        </w:rPr>
      </w:pPr>
    </w:p>
    <w:p w14:paraId="4F22A25C" w14:textId="397BC4C9" w:rsidR="2F142DD4" w:rsidRDefault="2F142DD4" w:rsidP="2F142DD4">
      <w:pPr>
        <w:rPr>
          <w:rFonts w:eastAsia="Times New Roman"/>
          <w:b/>
          <w:bCs/>
          <w:sz w:val="28"/>
          <w:szCs w:val="28"/>
        </w:rPr>
      </w:pPr>
    </w:p>
    <w:p w14:paraId="3AC1E46C" w14:textId="77777777" w:rsidR="000974DA" w:rsidRDefault="000974DA" w:rsidP="00EC5736">
      <w:pPr>
        <w:rPr>
          <w:rFonts w:eastAsia="Times New Roman"/>
          <w:b/>
          <w:sz w:val="28"/>
          <w:szCs w:val="28"/>
        </w:rPr>
      </w:pPr>
    </w:p>
    <w:p w14:paraId="2884A7F0" w14:textId="77777777" w:rsidR="000974DA" w:rsidRDefault="000974DA" w:rsidP="00EC5736">
      <w:pPr>
        <w:rPr>
          <w:rFonts w:eastAsia="Times New Roman"/>
          <w:b/>
          <w:sz w:val="28"/>
          <w:szCs w:val="28"/>
        </w:rPr>
      </w:pPr>
    </w:p>
    <w:p w14:paraId="5616030C" w14:textId="3B64E3D1" w:rsidR="003A23F5" w:rsidRDefault="003A23F5" w:rsidP="00EC5736">
      <w:pPr>
        <w:rPr>
          <w:rFonts w:eastAsia="Times New Roman"/>
          <w:b/>
          <w:sz w:val="28"/>
          <w:szCs w:val="28"/>
        </w:rPr>
      </w:pPr>
      <w:r w:rsidRPr="2F142DD4">
        <w:rPr>
          <w:rFonts w:eastAsia="Times New Roman"/>
          <w:b/>
          <w:sz w:val="28"/>
          <w:szCs w:val="28"/>
        </w:rPr>
        <w:t xml:space="preserve">SD_6_3 </w:t>
      </w:r>
      <w:r w:rsidR="00986111" w:rsidRPr="2F142DD4">
        <w:rPr>
          <w:rFonts w:eastAsia="Times New Roman"/>
          <w:b/>
          <w:sz w:val="28"/>
          <w:szCs w:val="28"/>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625E9F3" w14:textId="262345B4" w:rsidR="2F142DD4" w:rsidRDefault="2F142DD4" w:rsidP="2F142DD4">
      <w:pPr>
        <w:rPr>
          <w:rFonts w:ascii="Arial" w:hAnsi="Arial"/>
          <w:b/>
          <w:bCs/>
        </w:rPr>
      </w:pPr>
    </w:p>
    <w:p w14:paraId="0EA64B5C" w14:textId="60CC4096" w:rsidR="2F142DD4" w:rsidRDefault="2F142DD4" w:rsidP="2F142DD4">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eastAsia="Times New Roman"/>
          <w:b/>
          <w:sz w:val="28"/>
          <w:szCs w:val="28"/>
        </w:rPr>
      </w:pPr>
      <w:r w:rsidRPr="2F142DD4">
        <w:rPr>
          <w:rFonts w:eastAsia="Times New Roman"/>
          <w:b/>
          <w:sz w:val="28"/>
          <w:szCs w:val="28"/>
        </w:rPr>
        <w:t>SD_7</w:t>
      </w:r>
      <w:r w:rsidR="00D6543F" w:rsidRPr="2F142DD4">
        <w:rPr>
          <w:rFonts w:eastAsia="Times New Roman"/>
          <w:b/>
          <w:sz w:val="28"/>
          <w:szCs w:val="28"/>
        </w:rPr>
        <w:t xml:space="preserve"> Ricerca prodotto per </w:t>
      </w:r>
      <w:proofErr w:type="gramStart"/>
      <w:r w:rsidR="00D6543F" w:rsidRPr="2F142DD4">
        <w:rPr>
          <w:rFonts w:eastAsia="Times New Roman"/>
          <w:b/>
          <w:sz w:val="28"/>
          <w:szCs w:val="28"/>
        </w:rPr>
        <w:t>brand</w:t>
      </w:r>
      <w:proofErr w:type="gramEnd"/>
    </w:p>
    <w:p w14:paraId="2B95F231" w14:textId="7C4BDE00"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6BA394B1" w14:textId="6843EE3B"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262B1BE7" w14:textId="6AF8F570" w:rsidR="1CF1CE37" w:rsidRDefault="1CF1CE37" w:rsidP="1CF1CE37">
      <w:pPr>
        <w:rPr>
          <w:rFonts w:ascii="Arial" w:hAnsi="Arial"/>
          <w:b/>
          <w:bCs/>
        </w:rPr>
      </w:pPr>
    </w:p>
    <w:p w14:paraId="649CE623" w14:textId="77777777" w:rsidR="000974DA" w:rsidRDefault="000974DA" w:rsidP="2F142DD4">
      <w:pPr>
        <w:pStyle w:val="Puntoelenco"/>
        <w:rPr>
          <w:rFonts w:ascii="Arial" w:hAnsi="Arial" w:cs="Arial"/>
          <w:b/>
          <w:bCs/>
          <w:sz w:val="24"/>
        </w:rPr>
      </w:pPr>
    </w:p>
    <w:p w14:paraId="1061D355" w14:textId="77777777" w:rsidR="000974DA" w:rsidRDefault="000974DA" w:rsidP="2F142DD4">
      <w:pPr>
        <w:pStyle w:val="Puntoelenco"/>
        <w:rPr>
          <w:rFonts w:ascii="Arial" w:hAnsi="Arial" w:cs="Arial"/>
          <w:b/>
          <w:bCs/>
          <w:sz w:val="24"/>
        </w:rPr>
      </w:pPr>
    </w:p>
    <w:p w14:paraId="0CFF4D5C" w14:textId="7235AE04" w:rsidR="00B71B83" w:rsidRDefault="00E831E2" w:rsidP="2F142DD4">
      <w:pPr>
        <w:pStyle w:val="Puntoelenco"/>
        <w:rPr>
          <w:b/>
          <w:sz w:val="28"/>
          <w:szCs w:val="28"/>
        </w:rPr>
      </w:pPr>
      <w:r w:rsidRPr="00B63DBD">
        <w:rPr>
          <w:rFonts w:ascii="Arial" w:hAnsi="Arial" w:cs="Arial"/>
          <w:b/>
          <w:bCs/>
          <w:sz w:val="24"/>
        </w:rPr>
        <w:t>S</w:t>
      </w:r>
      <w:r w:rsidRPr="2F142DD4">
        <w:rPr>
          <w:b/>
          <w:sz w:val="28"/>
          <w:szCs w:val="28"/>
        </w:rPr>
        <w:t>D_8</w:t>
      </w:r>
      <w:r w:rsidR="00882AB4" w:rsidRPr="2F142DD4">
        <w:rPr>
          <w:b/>
          <w:sz w:val="28"/>
          <w:szCs w:val="28"/>
        </w:rPr>
        <w:t xml:space="preserve"> Visualizzazione Catalogo per categoria </w:t>
      </w: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40D39781" w14:textId="7C47BD3D" w:rsidR="2F142DD4" w:rsidRDefault="2F142DD4" w:rsidP="2F142DD4">
      <w:pPr>
        <w:tabs>
          <w:tab w:val="left" w:pos="955"/>
        </w:tabs>
        <w:rPr>
          <w:rFonts w:ascii="Arial" w:hAnsi="Arial"/>
          <w:b/>
          <w:bCs/>
        </w:rPr>
      </w:pPr>
    </w:p>
    <w:p w14:paraId="14C53498" w14:textId="32B2956F" w:rsidR="1CF1CE37" w:rsidRDefault="1CF1CE37" w:rsidP="1CF1CE37">
      <w:pPr>
        <w:tabs>
          <w:tab w:val="left" w:pos="955"/>
        </w:tabs>
        <w:rPr>
          <w:rFonts w:ascii="Arial" w:hAnsi="Arial"/>
          <w:b/>
          <w:bCs/>
        </w:rPr>
      </w:pPr>
    </w:p>
    <w:p w14:paraId="63ADCDE7" w14:textId="296DD226" w:rsidR="00060504" w:rsidRDefault="00060504" w:rsidP="60B0F206">
      <w:pPr>
        <w:rPr>
          <w:rFonts w:ascii="Arial" w:hAnsi="Arial"/>
          <w:b/>
          <w:bCs/>
        </w:rPr>
      </w:pPr>
    </w:p>
    <w:p w14:paraId="5DB39DB5" w14:textId="5E6FA0C9" w:rsidR="00646E48" w:rsidRDefault="00646E48" w:rsidP="35F5CB6D">
      <w:pPr>
        <w:rPr>
          <w:rFonts w:eastAsia="Times New Roman"/>
          <w:b/>
          <w:sz w:val="28"/>
          <w:szCs w:val="28"/>
        </w:rPr>
      </w:pPr>
      <w:r w:rsidRPr="2F142DD4">
        <w:rPr>
          <w:rFonts w:eastAsia="Times New Roman"/>
          <w:b/>
          <w:sz w:val="28"/>
          <w:szCs w:val="28"/>
        </w:rPr>
        <w:t>SD_9 Visualizza Ordini</w:t>
      </w: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2">
                      <a:extLst>
                        <a:ext uri="{96DAC541-7B7A-43D3-8B79-37D633B846F1}">
                          <asvg:svgBlip xmlns:asvg="http://schemas.microsoft.com/office/drawing/2016/SVG/main" r:embed="rId63"/>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52E0C26" w14:textId="750320F2" w:rsidR="2F142DD4" w:rsidRDefault="2F142DD4" w:rsidP="2F142DD4">
      <w:pPr>
        <w:rPr>
          <w:rFonts w:ascii="Arial" w:hAnsi="Arial"/>
          <w:b/>
          <w:bCs/>
        </w:rPr>
      </w:pPr>
    </w:p>
    <w:p w14:paraId="6DFF933F" w14:textId="5BFC7C3A" w:rsidR="1CF1CE37" w:rsidRDefault="1CF1CE37" w:rsidP="1CF1CE37">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2252124C" w14:textId="77777777" w:rsidR="000974DA" w:rsidRDefault="000974DA" w:rsidP="35F5CB6D">
      <w:pPr>
        <w:rPr>
          <w:rFonts w:eastAsia="Times New Roman"/>
          <w:b/>
          <w:sz w:val="28"/>
          <w:szCs w:val="28"/>
        </w:rPr>
      </w:pPr>
    </w:p>
    <w:p w14:paraId="0002A300" w14:textId="77777777" w:rsidR="000974DA" w:rsidRDefault="000974DA" w:rsidP="35F5CB6D">
      <w:pPr>
        <w:rPr>
          <w:rFonts w:eastAsia="Times New Roman"/>
          <w:b/>
          <w:sz w:val="28"/>
          <w:szCs w:val="28"/>
        </w:rPr>
      </w:pPr>
    </w:p>
    <w:p w14:paraId="466D1F47" w14:textId="4194AECC" w:rsidR="00646E48" w:rsidRDefault="00646E48" w:rsidP="35F5CB6D">
      <w:pPr>
        <w:rPr>
          <w:rFonts w:eastAsia="Times New Roman"/>
          <w:b/>
          <w:sz w:val="28"/>
          <w:szCs w:val="28"/>
        </w:rPr>
      </w:pPr>
      <w:r w:rsidRPr="2F142DD4">
        <w:rPr>
          <w:rFonts w:eastAsia="Times New Roman"/>
          <w:b/>
          <w:sz w:val="28"/>
          <w:szCs w:val="28"/>
        </w:rPr>
        <w:t>SD_10 Visualizza dettagli Ordin</w:t>
      </w:r>
      <w:r w:rsidR="00D908F8" w:rsidRPr="2F142DD4">
        <w:rPr>
          <w:rFonts w:eastAsia="Times New Roman"/>
          <w:b/>
          <w:sz w:val="28"/>
          <w:szCs w:val="28"/>
        </w:rPr>
        <w:t>e</w:t>
      </w:r>
    </w:p>
    <w:p w14:paraId="6A603FA6" w14:textId="7596618C"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D5AE97" w14:textId="744E5609" w:rsidR="1CF1CE37" w:rsidRDefault="1CF1CE37" w:rsidP="1CF1CE37">
      <w:pPr>
        <w:rPr>
          <w:rFonts w:ascii="Arial" w:hAnsi="Arial"/>
          <w:b/>
          <w:bCs/>
        </w:rPr>
      </w:pPr>
    </w:p>
    <w:p w14:paraId="122295D6" w14:textId="77777777" w:rsidR="00C06DF8" w:rsidRDefault="00C06DF8" w:rsidP="35F5CB6D">
      <w:pPr>
        <w:rPr>
          <w:rFonts w:ascii="Arial" w:hAnsi="Arial"/>
          <w:b/>
          <w:bCs/>
        </w:rPr>
      </w:pPr>
    </w:p>
    <w:p w14:paraId="565C63CD" w14:textId="77777777" w:rsidR="00836D99" w:rsidRDefault="00836D99" w:rsidP="35F5CB6D">
      <w:pPr>
        <w:rPr>
          <w:rFonts w:eastAsia="Times New Roman"/>
          <w:b/>
          <w:sz w:val="28"/>
          <w:szCs w:val="28"/>
        </w:rPr>
      </w:pPr>
    </w:p>
    <w:p w14:paraId="52817080" w14:textId="77777777" w:rsidR="00836D99" w:rsidRDefault="00836D99" w:rsidP="35F5CB6D">
      <w:pPr>
        <w:rPr>
          <w:rFonts w:eastAsia="Times New Roman"/>
          <w:b/>
          <w:sz w:val="28"/>
          <w:szCs w:val="28"/>
        </w:rPr>
      </w:pPr>
    </w:p>
    <w:p w14:paraId="1FFB3F3C" w14:textId="77777777" w:rsidR="00836D99" w:rsidRDefault="00836D99" w:rsidP="35F5CB6D">
      <w:pPr>
        <w:rPr>
          <w:rFonts w:eastAsia="Times New Roman"/>
          <w:b/>
          <w:sz w:val="28"/>
          <w:szCs w:val="28"/>
        </w:rPr>
      </w:pPr>
    </w:p>
    <w:p w14:paraId="46F75CBA" w14:textId="77777777" w:rsidR="00836D99" w:rsidRDefault="00836D99" w:rsidP="35F5CB6D">
      <w:pPr>
        <w:rPr>
          <w:rFonts w:eastAsia="Times New Roman"/>
          <w:b/>
          <w:sz w:val="28"/>
          <w:szCs w:val="28"/>
        </w:rPr>
      </w:pPr>
    </w:p>
    <w:p w14:paraId="01D4040D" w14:textId="77777777" w:rsidR="00836D99" w:rsidRDefault="00836D99" w:rsidP="35F5CB6D">
      <w:pPr>
        <w:rPr>
          <w:rFonts w:eastAsia="Times New Roman"/>
          <w:b/>
          <w:sz w:val="28"/>
          <w:szCs w:val="28"/>
        </w:rPr>
      </w:pPr>
    </w:p>
    <w:p w14:paraId="0D08D8A1" w14:textId="77777777" w:rsidR="00836D99" w:rsidRDefault="00836D99" w:rsidP="35F5CB6D">
      <w:pPr>
        <w:rPr>
          <w:rFonts w:eastAsia="Times New Roman"/>
          <w:b/>
          <w:sz w:val="28"/>
          <w:szCs w:val="28"/>
        </w:rPr>
      </w:pPr>
    </w:p>
    <w:p w14:paraId="5BA14524" w14:textId="77777777" w:rsidR="00836D99" w:rsidRDefault="00836D99" w:rsidP="35F5CB6D">
      <w:pPr>
        <w:rPr>
          <w:rFonts w:eastAsia="Times New Roman"/>
          <w:b/>
          <w:sz w:val="28"/>
          <w:szCs w:val="28"/>
        </w:rPr>
      </w:pPr>
    </w:p>
    <w:p w14:paraId="2460A75A" w14:textId="77777777" w:rsidR="00836D99" w:rsidRDefault="00836D99" w:rsidP="35F5CB6D">
      <w:pPr>
        <w:rPr>
          <w:rFonts w:eastAsia="Times New Roman"/>
          <w:b/>
          <w:sz w:val="28"/>
          <w:szCs w:val="28"/>
        </w:rPr>
      </w:pPr>
    </w:p>
    <w:p w14:paraId="5F7F83A2" w14:textId="77777777" w:rsidR="00836D99" w:rsidRDefault="00836D99" w:rsidP="35F5CB6D">
      <w:pPr>
        <w:rPr>
          <w:rFonts w:eastAsia="Times New Roman"/>
          <w:b/>
          <w:sz w:val="28"/>
          <w:szCs w:val="28"/>
        </w:rPr>
      </w:pPr>
    </w:p>
    <w:p w14:paraId="55E85698" w14:textId="77777777" w:rsidR="00836D99" w:rsidRDefault="00836D99" w:rsidP="35F5CB6D">
      <w:pPr>
        <w:rPr>
          <w:rFonts w:eastAsia="Times New Roman"/>
          <w:b/>
          <w:sz w:val="28"/>
          <w:szCs w:val="28"/>
        </w:rPr>
      </w:pPr>
    </w:p>
    <w:p w14:paraId="65CA5461" w14:textId="77777777" w:rsidR="00836D99" w:rsidRDefault="00836D99" w:rsidP="35F5CB6D">
      <w:pPr>
        <w:rPr>
          <w:rFonts w:eastAsia="Times New Roman"/>
          <w:b/>
          <w:sz w:val="28"/>
          <w:szCs w:val="28"/>
        </w:rPr>
      </w:pPr>
    </w:p>
    <w:p w14:paraId="7DBFAE7C" w14:textId="77777777" w:rsidR="00836D99" w:rsidRDefault="00836D99" w:rsidP="35F5CB6D">
      <w:pPr>
        <w:rPr>
          <w:rFonts w:eastAsia="Times New Roman"/>
          <w:b/>
          <w:sz w:val="28"/>
          <w:szCs w:val="28"/>
        </w:rPr>
      </w:pPr>
    </w:p>
    <w:p w14:paraId="3594F428" w14:textId="77777777" w:rsidR="00836D99" w:rsidRDefault="00836D99" w:rsidP="35F5CB6D">
      <w:pPr>
        <w:rPr>
          <w:rFonts w:eastAsia="Times New Roman"/>
          <w:b/>
          <w:sz w:val="28"/>
          <w:szCs w:val="28"/>
        </w:rPr>
      </w:pPr>
    </w:p>
    <w:p w14:paraId="4EE52AAE" w14:textId="77777777" w:rsidR="00836D99" w:rsidRDefault="00836D99" w:rsidP="35F5CB6D">
      <w:pPr>
        <w:rPr>
          <w:rFonts w:eastAsia="Times New Roman"/>
          <w:b/>
          <w:sz w:val="28"/>
          <w:szCs w:val="28"/>
        </w:rPr>
      </w:pPr>
    </w:p>
    <w:p w14:paraId="28585958" w14:textId="2E676046" w:rsidR="00E72D27" w:rsidRDefault="00D908F8" w:rsidP="35F5CB6D">
      <w:pPr>
        <w:rPr>
          <w:rFonts w:eastAsia="Times New Roman"/>
          <w:b/>
          <w:sz w:val="28"/>
          <w:szCs w:val="28"/>
        </w:rPr>
      </w:pPr>
      <w:r w:rsidRPr="2F142DD4">
        <w:rPr>
          <w:rFonts w:eastAsia="Times New Roman"/>
          <w:b/>
          <w:sz w:val="28"/>
          <w:szCs w:val="28"/>
        </w:rPr>
        <w:lastRenderedPageBreak/>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drawing>
          <wp:inline distT="0" distB="0" distL="0" distR="0" wp14:anchorId="02093D22" wp14:editId="2AC1A413">
            <wp:extent cx="6119495" cy="2887345"/>
            <wp:effectExtent l="0" t="0" r="1905"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66">
                      <a:extLst>
                        <a:ext uri="{96DAC541-7B7A-43D3-8B79-37D633B846F1}">
                          <asvg:svgBlip xmlns:asvg="http://schemas.microsoft.com/office/drawing/2016/SVG/main" r:embed="rId67"/>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485CFFEA" w14:textId="7BA9FDE6" w:rsidR="2F142DD4" w:rsidRDefault="2F142DD4" w:rsidP="2F142DD4">
      <w:pPr>
        <w:rPr>
          <w:rFonts w:ascii="Arial" w:hAnsi="Arial"/>
          <w:b/>
          <w:bCs/>
        </w:rPr>
      </w:pPr>
    </w:p>
    <w:p w14:paraId="785E5018" w14:textId="77777777" w:rsidR="00C06DF8" w:rsidRDefault="00C06DF8" w:rsidP="35F5CB6D">
      <w:pPr>
        <w:rPr>
          <w:rFonts w:ascii="Arial" w:hAnsi="Arial"/>
          <w:b/>
          <w:bCs/>
        </w:rPr>
      </w:pPr>
    </w:p>
    <w:p w14:paraId="315D01B7" w14:textId="27A75527" w:rsidR="2F142DD4" w:rsidRDefault="2F142DD4" w:rsidP="2F142DD4">
      <w:pPr>
        <w:rPr>
          <w:rFonts w:eastAsia="Times New Roman"/>
          <w:b/>
          <w:bCs/>
          <w:sz w:val="28"/>
          <w:szCs w:val="28"/>
        </w:rPr>
      </w:pPr>
    </w:p>
    <w:p w14:paraId="189E6D79" w14:textId="1123BBB8" w:rsidR="00852ABA" w:rsidRDefault="02A2A758" w:rsidP="60B0F206">
      <w:pPr>
        <w:rPr>
          <w:rFonts w:eastAsia="Times New Roman"/>
          <w:b/>
          <w:sz w:val="28"/>
          <w:szCs w:val="28"/>
        </w:rPr>
      </w:pPr>
      <w:r w:rsidRPr="2F142DD4">
        <w:rPr>
          <w:rFonts w:eastAsia="Times New Roman"/>
          <w:b/>
          <w:sz w:val="28"/>
          <w:szCs w:val="28"/>
        </w:rPr>
        <w:t>SD_</w:t>
      </w:r>
      <w:r w:rsidR="000B202E" w:rsidRPr="2F142DD4">
        <w:rPr>
          <w:rFonts w:eastAsia="Times New Roman"/>
          <w:b/>
          <w:sz w:val="28"/>
          <w:szCs w:val="28"/>
        </w:rPr>
        <w:t>13</w:t>
      </w:r>
      <w:r w:rsidRPr="2F142DD4">
        <w:rPr>
          <w:rFonts w:eastAsia="Times New Roman"/>
          <w:b/>
          <w:sz w:val="28"/>
          <w:szCs w:val="28"/>
        </w:rPr>
        <w:t xml:space="preserve"> Modifica Prodotto Catalogo</w:t>
      </w:r>
    </w:p>
    <w:p w14:paraId="51887670" w14:textId="77777777" w:rsidR="000B202E" w:rsidRDefault="000B202E" w:rsidP="60B0F206">
      <w:pPr>
        <w:rPr>
          <w:rFonts w:ascii="Arial" w:hAnsi="Arial"/>
          <w:b/>
          <w:bCs/>
        </w:rPr>
      </w:pPr>
    </w:p>
    <w:p w14:paraId="0832C89C" w14:textId="4B715F4B" w:rsidR="000974DA" w:rsidRDefault="000B202E" w:rsidP="35F5CB6D">
      <w:pPr>
        <w:rPr>
          <w:rFonts w:ascii="Arial" w:hAnsi="Arial"/>
          <w:b/>
          <w:bCs/>
        </w:rPr>
      </w:pPr>
      <w:r>
        <w:rPr>
          <w:rFonts w:ascii="Arial" w:hAnsi="Arial"/>
          <w:b/>
          <w:bCs/>
          <w:noProof/>
        </w:rPr>
        <w:drawing>
          <wp:inline distT="0" distB="0" distL="0" distR="0" wp14:anchorId="0D594632" wp14:editId="44E218A0">
            <wp:extent cx="6119495" cy="3882390"/>
            <wp:effectExtent l="0" t="0" r="1905" b="3810"/>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882390"/>
                    </a:xfrm>
                    <a:prstGeom prst="rect">
                      <a:avLst/>
                    </a:prstGeom>
                  </pic:spPr>
                </pic:pic>
              </a:graphicData>
            </a:graphic>
          </wp:inline>
        </w:drawing>
      </w:r>
    </w:p>
    <w:p w14:paraId="54F9BFD4" w14:textId="77777777" w:rsidR="00836D99" w:rsidRPr="00836D99" w:rsidRDefault="00836D99" w:rsidP="35F5CB6D">
      <w:pPr>
        <w:rPr>
          <w:rFonts w:ascii="Arial" w:hAnsi="Arial"/>
          <w:b/>
          <w:bCs/>
        </w:rPr>
      </w:pPr>
    </w:p>
    <w:p w14:paraId="08CF3BE4" w14:textId="7FEED372" w:rsidR="00F140D9" w:rsidRDefault="00C51235" w:rsidP="35F5CB6D">
      <w:pPr>
        <w:rPr>
          <w:rFonts w:eastAsia="Times New Roman"/>
          <w:b/>
          <w:sz w:val="28"/>
          <w:szCs w:val="28"/>
        </w:rPr>
      </w:pPr>
      <w:r w:rsidRPr="2F142DD4">
        <w:rPr>
          <w:rFonts w:eastAsia="Times New Roman"/>
          <w:b/>
          <w:sz w:val="28"/>
          <w:szCs w:val="28"/>
        </w:rPr>
        <w:t>SD_</w:t>
      </w:r>
      <w:r w:rsidR="0050009D" w:rsidRPr="2F142DD4">
        <w:rPr>
          <w:rFonts w:eastAsia="Times New Roman"/>
          <w:b/>
          <w:sz w:val="28"/>
          <w:szCs w:val="28"/>
        </w:rPr>
        <w:t>1</w:t>
      </w:r>
      <w:r w:rsidR="000B202E" w:rsidRPr="2F142DD4">
        <w:rPr>
          <w:rFonts w:eastAsia="Times New Roman"/>
          <w:b/>
          <w:sz w:val="28"/>
          <w:szCs w:val="28"/>
        </w:rPr>
        <w:t>4</w:t>
      </w:r>
      <w:r w:rsidRPr="2F142DD4">
        <w:rPr>
          <w:rFonts w:eastAsia="Times New Roman"/>
          <w:b/>
          <w:sz w:val="28"/>
          <w:szCs w:val="28"/>
        </w:rPr>
        <w:t xml:space="preserve"> </w:t>
      </w:r>
      <w:r w:rsidR="0050009D" w:rsidRPr="2F142DD4">
        <w:rPr>
          <w:rFonts w:eastAsia="Times New Roman"/>
          <w:b/>
          <w:sz w:val="28"/>
          <w:szCs w:val="28"/>
        </w:rPr>
        <w:t xml:space="preserve">Admin Aggiunta </w:t>
      </w:r>
      <w:r w:rsidR="7D2F0BBF" w:rsidRPr="2F142DD4">
        <w:rPr>
          <w:rFonts w:eastAsia="Times New Roman"/>
          <w:b/>
          <w:sz w:val="28"/>
          <w:szCs w:val="28"/>
        </w:rPr>
        <w:t>P</w:t>
      </w:r>
      <w:r w:rsidR="0050009D" w:rsidRPr="2F142DD4">
        <w:rPr>
          <w:rFonts w:eastAsia="Times New Roman"/>
          <w:b/>
          <w:sz w:val="28"/>
          <w:szCs w:val="28"/>
        </w:rPr>
        <w:t>rodotto</w:t>
      </w:r>
      <w:r w:rsidR="27224D7E" w:rsidRPr="2F142DD4">
        <w:rPr>
          <w:rFonts w:eastAsia="Times New Roman"/>
          <w:b/>
          <w:sz w:val="28"/>
          <w:szCs w:val="28"/>
        </w:rPr>
        <w:t xml:space="preserve"> Al</w:t>
      </w:r>
      <w:r w:rsidR="0050009D" w:rsidRPr="2F142DD4">
        <w:rPr>
          <w:rFonts w:eastAsia="Times New Roman"/>
          <w:b/>
          <w:sz w:val="28"/>
          <w:szCs w:val="28"/>
        </w:rPr>
        <w:t xml:space="preserve"> Catalogo</w:t>
      </w:r>
    </w:p>
    <w:p w14:paraId="374C1FCB" w14:textId="77777777" w:rsidR="009036EC" w:rsidRDefault="009036EC" w:rsidP="35F5CB6D">
      <w:pPr>
        <w:rPr>
          <w:rFonts w:ascii="Arial" w:hAnsi="Arial"/>
          <w:b/>
          <w:bCs/>
        </w:rPr>
      </w:pPr>
    </w:p>
    <w:p w14:paraId="1CB5B91A" w14:textId="69493382" w:rsidR="00FB0472" w:rsidRDefault="000B202E" w:rsidP="35F5CB6D">
      <w:pPr>
        <w:rPr>
          <w:rFonts w:ascii="Arial" w:hAnsi="Arial"/>
          <w:b/>
          <w:bCs/>
        </w:rPr>
      </w:pPr>
      <w:r>
        <w:rPr>
          <w:rFonts w:ascii="Arial" w:hAnsi="Arial"/>
          <w:b/>
          <w:bCs/>
          <w:noProof/>
        </w:rPr>
        <w:drawing>
          <wp:inline distT="0" distB="0" distL="0" distR="0" wp14:anchorId="44A04A09" wp14:editId="0A042ADF">
            <wp:extent cx="6119495" cy="5417185"/>
            <wp:effectExtent l="0" t="0" r="1905" b="5715"/>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mento grafico 45"/>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5417185"/>
                    </a:xfrm>
                    <a:prstGeom prst="rect">
                      <a:avLst/>
                    </a:prstGeom>
                  </pic:spPr>
                </pic:pic>
              </a:graphicData>
            </a:graphic>
          </wp:inline>
        </w:drawing>
      </w:r>
    </w:p>
    <w:p w14:paraId="24CEB30C" w14:textId="3A5F8A10" w:rsidR="00036AAD" w:rsidRDefault="00036AAD" w:rsidP="35F5CB6D">
      <w:pPr>
        <w:rPr>
          <w:rFonts w:ascii="Arial" w:hAnsi="Arial"/>
          <w:b/>
          <w:bCs/>
        </w:rPr>
      </w:pPr>
    </w:p>
    <w:p w14:paraId="45304087" w14:textId="6907ACB0" w:rsidR="009036EC" w:rsidRDefault="009036EC" w:rsidP="35F5CB6D">
      <w:pPr>
        <w:rPr>
          <w:rFonts w:ascii="Arial" w:hAnsi="Arial"/>
          <w:b/>
          <w:bCs/>
        </w:rPr>
      </w:pPr>
    </w:p>
    <w:p w14:paraId="119230AC" w14:textId="77777777" w:rsidR="009036EC" w:rsidRDefault="009036EC" w:rsidP="35F5CB6D">
      <w:pPr>
        <w:rPr>
          <w:rFonts w:ascii="Arial" w:hAnsi="Arial"/>
          <w:b/>
          <w:bCs/>
        </w:rPr>
      </w:pPr>
    </w:p>
    <w:p w14:paraId="232E224A" w14:textId="1030A4DF" w:rsidR="1CF1CE37" w:rsidRDefault="1CF1CE37" w:rsidP="1CF1CE37">
      <w:pPr>
        <w:rPr>
          <w:rFonts w:ascii="Arial" w:hAnsi="Arial"/>
          <w:b/>
          <w:bCs/>
        </w:rPr>
      </w:pPr>
    </w:p>
    <w:p w14:paraId="3A5F2059" w14:textId="3A4EDA39" w:rsidR="2F142DD4" w:rsidRDefault="2F142DD4" w:rsidP="2F142DD4">
      <w:pPr>
        <w:rPr>
          <w:rFonts w:ascii="Arial" w:hAnsi="Arial"/>
          <w:b/>
          <w:bCs/>
        </w:rPr>
      </w:pPr>
    </w:p>
    <w:p w14:paraId="76D2594D" w14:textId="77777777" w:rsidR="000974DA" w:rsidRDefault="000974DA" w:rsidP="35F5CB6D">
      <w:pPr>
        <w:rPr>
          <w:rFonts w:eastAsia="Times New Roman"/>
          <w:b/>
          <w:sz w:val="28"/>
          <w:szCs w:val="28"/>
        </w:rPr>
      </w:pPr>
    </w:p>
    <w:p w14:paraId="1636C903" w14:textId="77777777" w:rsidR="000974DA" w:rsidRDefault="000974DA" w:rsidP="35F5CB6D">
      <w:pPr>
        <w:rPr>
          <w:rFonts w:eastAsia="Times New Roman"/>
          <w:b/>
          <w:sz w:val="28"/>
          <w:szCs w:val="28"/>
        </w:rPr>
      </w:pPr>
    </w:p>
    <w:p w14:paraId="3BC5790F" w14:textId="77777777" w:rsidR="000974DA" w:rsidRDefault="000974DA" w:rsidP="35F5CB6D">
      <w:pPr>
        <w:rPr>
          <w:rFonts w:eastAsia="Times New Roman"/>
          <w:b/>
          <w:sz w:val="28"/>
          <w:szCs w:val="28"/>
        </w:rPr>
      </w:pPr>
    </w:p>
    <w:p w14:paraId="291327F1" w14:textId="77777777" w:rsidR="000974DA" w:rsidRDefault="000974DA" w:rsidP="35F5CB6D">
      <w:pPr>
        <w:rPr>
          <w:rFonts w:eastAsia="Times New Roman"/>
          <w:b/>
          <w:sz w:val="28"/>
          <w:szCs w:val="28"/>
        </w:rPr>
      </w:pPr>
    </w:p>
    <w:p w14:paraId="39BB1229" w14:textId="77777777" w:rsidR="000974DA" w:rsidRDefault="000974DA" w:rsidP="35F5CB6D">
      <w:pPr>
        <w:rPr>
          <w:rFonts w:eastAsia="Times New Roman"/>
          <w:b/>
          <w:sz w:val="28"/>
          <w:szCs w:val="28"/>
        </w:rPr>
      </w:pPr>
    </w:p>
    <w:p w14:paraId="20F9E574" w14:textId="77777777" w:rsidR="000974DA" w:rsidRDefault="000974DA" w:rsidP="35F5CB6D">
      <w:pPr>
        <w:rPr>
          <w:rFonts w:eastAsia="Times New Roman"/>
          <w:b/>
          <w:sz w:val="28"/>
          <w:szCs w:val="28"/>
        </w:rPr>
      </w:pPr>
    </w:p>
    <w:p w14:paraId="2CAC0816" w14:textId="77777777" w:rsidR="000974DA" w:rsidRDefault="000974DA" w:rsidP="35F5CB6D">
      <w:pPr>
        <w:rPr>
          <w:rFonts w:eastAsia="Times New Roman"/>
          <w:b/>
          <w:sz w:val="28"/>
          <w:szCs w:val="28"/>
        </w:rPr>
      </w:pPr>
    </w:p>
    <w:p w14:paraId="5E49A6AD" w14:textId="77777777" w:rsidR="000974DA" w:rsidRDefault="000974DA" w:rsidP="35F5CB6D">
      <w:pPr>
        <w:rPr>
          <w:rFonts w:eastAsia="Times New Roman"/>
          <w:b/>
          <w:sz w:val="28"/>
          <w:szCs w:val="28"/>
        </w:rPr>
      </w:pPr>
    </w:p>
    <w:p w14:paraId="7D301C84" w14:textId="77777777" w:rsidR="000974DA" w:rsidRDefault="000974DA" w:rsidP="35F5CB6D">
      <w:pPr>
        <w:rPr>
          <w:rFonts w:eastAsia="Times New Roman"/>
          <w:b/>
          <w:sz w:val="28"/>
          <w:szCs w:val="28"/>
        </w:rPr>
      </w:pPr>
    </w:p>
    <w:p w14:paraId="024CFBC6" w14:textId="39C2F9DA" w:rsidR="005E6228" w:rsidRDefault="00280638" w:rsidP="35F5CB6D">
      <w:pPr>
        <w:rPr>
          <w:rFonts w:eastAsia="Times New Roman"/>
          <w:b/>
          <w:sz w:val="28"/>
          <w:szCs w:val="28"/>
        </w:rPr>
      </w:pPr>
      <w:r w:rsidRPr="2F142DD4">
        <w:rPr>
          <w:rFonts w:eastAsia="Times New Roman"/>
          <w:b/>
          <w:sz w:val="28"/>
          <w:szCs w:val="28"/>
        </w:rPr>
        <w:t>SD_1</w:t>
      </w:r>
      <w:r w:rsidR="00222B25" w:rsidRPr="2F142DD4">
        <w:rPr>
          <w:rFonts w:eastAsia="Times New Roman"/>
          <w:b/>
          <w:sz w:val="28"/>
          <w:szCs w:val="28"/>
        </w:rPr>
        <w:t>5</w:t>
      </w:r>
      <w:r w:rsidRPr="2F142DD4">
        <w:rPr>
          <w:rFonts w:eastAsia="Times New Roman"/>
          <w:b/>
          <w:sz w:val="28"/>
          <w:szCs w:val="28"/>
        </w:rPr>
        <w:t xml:space="preserve"> Admin </w:t>
      </w:r>
      <w:r w:rsidR="503883B2" w:rsidRPr="2F142DD4">
        <w:rPr>
          <w:rFonts w:eastAsia="Times New Roman"/>
          <w:b/>
          <w:sz w:val="28"/>
          <w:szCs w:val="28"/>
        </w:rPr>
        <w:t>R</w:t>
      </w:r>
      <w:r w:rsidRPr="2F142DD4">
        <w:rPr>
          <w:rFonts w:eastAsia="Times New Roman"/>
          <w:b/>
          <w:sz w:val="28"/>
          <w:szCs w:val="28"/>
        </w:rPr>
        <w:t xml:space="preserve">icerca Ordini </w:t>
      </w:r>
      <w:r w:rsidR="140F96C5" w:rsidRPr="2F142DD4">
        <w:rPr>
          <w:rFonts w:eastAsia="Times New Roman"/>
          <w:b/>
          <w:sz w:val="28"/>
          <w:szCs w:val="28"/>
        </w:rPr>
        <w:t>C</w:t>
      </w:r>
      <w:r w:rsidRPr="2F142DD4">
        <w:rPr>
          <w:rFonts w:eastAsia="Times New Roman"/>
          <w:b/>
          <w:sz w:val="28"/>
          <w:szCs w:val="28"/>
        </w:rPr>
        <w:t xml:space="preserve">on </w:t>
      </w:r>
      <w:r w:rsidR="5C701D98" w:rsidRPr="2F142DD4">
        <w:rPr>
          <w:rFonts w:eastAsia="Times New Roman"/>
          <w:b/>
          <w:sz w:val="28"/>
          <w:szCs w:val="28"/>
        </w:rPr>
        <w:t>F</w:t>
      </w:r>
      <w:r w:rsidRPr="2F142DD4">
        <w:rPr>
          <w:rFonts w:eastAsia="Times New Roman"/>
          <w:b/>
          <w:sz w:val="28"/>
          <w:szCs w:val="28"/>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drawing>
          <wp:anchor distT="0" distB="0" distL="114300" distR="114300" simplePos="0" relativeHeight="251658244" behindDoc="0" locked="0" layoutInCell="1" allowOverlap="1" wp14:anchorId="1A9CBF1C" wp14:editId="1876398B">
            <wp:simplePos x="0" y="0"/>
            <wp:positionH relativeFrom="column">
              <wp:posOffset>-141605</wp:posOffset>
            </wp:positionH>
            <wp:positionV relativeFrom="paragraph">
              <wp:posOffset>207645</wp:posOffset>
            </wp:positionV>
            <wp:extent cx="4800600" cy="3483610"/>
            <wp:effectExtent l="0" t="0" r="0" b="2540"/>
            <wp:wrapSquare wrapText="bothSides"/>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2">
                      <a:extLst>
                        <a:ext uri="{96DAC541-7B7A-43D3-8B79-37D633B846F1}">
                          <asvg:svgBlip xmlns:asvg="http://schemas.microsoft.com/office/drawing/2016/SVG/main" r:embed="rId73"/>
                        </a:ext>
                      </a:extLst>
                    </a:blip>
                    <a:stretch>
                      <a:fillRect/>
                    </a:stretch>
                  </pic:blipFill>
                  <pic:spPr>
                    <a:xfrm>
                      <a:off x="0" y="0"/>
                      <a:ext cx="4800600" cy="348361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Sommario2"/>
        <w:tabs>
          <w:tab w:val="left" w:pos="883"/>
        </w:tabs>
        <w:ind w:left="0"/>
        <w:rPr>
          <w:rFonts w:ascii="Arial" w:hAnsi="Arial"/>
          <w:b/>
          <w:bCs/>
        </w:rPr>
      </w:pPr>
    </w:p>
    <w:p w14:paraId="0149A403" w14:textId="6C896790" w:rsidR="00422ECA" w:rsidRPr="00036AAD" w:rsidRDefault="00422ECA" w:rsidP="001B582E">
      <w:pPr>
        <w:pStyle w:val="Sommario2"/>
        <w:tabs>
          <w:tab w:val="left" w:pos="883"/>
        </w:tabs>
        <w:ind w:left="0"/>
        <w:rPr>
          <w:rFonts w:ascii="Arial" w:hAnsi="Arial"/>
          <w:b/>
          <w:bCs/>
        </w:rPr>
      </w:pPr>
    </w:p>
    <w:p w14:paraId="7417F7F0" w14:textId="0C9A47C6" w:rsidR="00C06DF8" w:rsidRDefault="00C06DF8" w:rsidP="001B582E">
      <w:pPr>
        <w:pStyle w:val="Sommario2"/>
        <w:tabs>
          <w:tab w:val="left" w:pos="883"/>
        </w:tabs>
        <w:ind w:left="0"/>
        <w:rPr>
          <w:rFonts w:ascii="Arial" w:hAnsi="Arial"/>
          <w:b/>
        </w:rPr>
      </w:pPr>
    </w:p>
    <w:p w14:paraId="4C51DF7F" w14:textId="7C3878B3" w:rsidR="1CF1CE37" w:rsidRDefault="1CF1CE37" w:rsidP="1CF1CE37">
      <w:pPr>
        <w:pStyle w:val="Sommario2"/>
        <w:tabs>
          <w:tab w:val="left" w:pos="883"/>
        </w:tabs>
        <w:ind w:left="0"/>
        <w:rPr>
          <w:rFonts w:ascii="Arial" w:hAnsi="Arial"/>
          <w:b/>
          <w:bCs/>
        </w:rPr>
      </w:pPr>
    </w:p>
    <w:p w14:paraId="0C327F88" w14:textId="77777777" w:rsidR="000974DA" w:rsidRDefault="000974DA" w:rsidP="001B582E">
      <w:pPr>
        <w:pStyle w:val="Sommario2"/>
        <w:tabs>
          <w:tab w:val="left" w:pos="883"/>
        </w:tabs>
        <w:ind w:left="0"/>
        <w:rPr>
          <w:rFonts w:eastAsia="Times New Roman" w:cs="Times New Roman"/>
          <w:b/>
          <w:bCs/>
          <w:sz w:val="36"/>
          <w:szCs w:val="36"/>
        </w:rPr>
      </w:pPr>
    </w:p>
    <w:p w14:paraId="7960441E" w14:textId="77777777" w:rsidR="000974DA" w:rsidRDefault="000974DA" w:rsidP="001B582E">
      <w:pPr>
        <w:pStyle w:val="Sommario2"/>
        <w:tabs>
          <w:tab w:val="left" w:pos="883"/>
        </w:tabs>
        <w:ind w:left="0"/>
        <w:rPr>
          <w:rFonts w:eastAsia="Times New Roman" w:cs="Times New Roman"/>
          <w:b/>
          <w:bCs/>
          <w:sz w:val="36"/>
          <w:szCs w:val="36"/>
        </w:rPr>
      </w:pPr>
    </w:p>
    <w:p w14:paraId="244E7B59" w14:textId="77777777" w:rsidR="000974DA" w:rsidRDefault="000974DA" w:rsidP="001B582E">
      <w:pPr>
        <w:pStyle w:val="Sommario2"/>
        <w:tabs>
          <w:tab w:val="left" w:pos="883"/>
        </w:tabs>
        <w:ind w:left="0"/>
        <w:rPr>
          <w:rFonts w:eastAsia="Times New Roman" w:cs="Times New Roman"/>
          <w:b/>
          <w:bCs/>
          <w:sz w:val="36"/>
          <w:szCs w:val="36"/>
        </w:rPr>
      </w:pPr>
    </w:p>
    <w:p w14:paraId="0D0AB955" w14:textId="77777777" w:rsidR="000974DA" w:rsidRDefault="000974DA" w:rsidP="001B582E">
      <w:pPr>
        <w:pStyle w:val="Sommario2"/>
        <w:tabs>
          <w:tab w:val="left" w:pos="883"/>
        </w:tabs>
        <w:ind w:left="0"/>
        <w:rPr>
          <w:rFonts w:eastAsia="Times New Roman" w:cs="Times New Roman"/>
          <w:b/>
          <w:bCs/>
          <w:sz w:val="36"/>
          <w:szCs w:val="36"/>
        </w:rPr>
      </w:pPr>
    </w:p>
    <w:p w14:paraId="6BEF4396" w14:textId="77777777" w:rsidR="000974DA" w:rsidRDefault="000974DA" w:rsidP="001B582E">
      <w:pPr>
        <w:pStyle w:val="Sommario2"/>
        <w:tabs>
          <w:tab w:val="left" w:pos="883"/>
        </w:tabs>
        <w:ind w:left="0"/>
        <w:rPr>
          <w:rFonts w:eastAsia="Times New Roman" w:cs="Times New Roman"/>
          <w:b/>
          <w:bCs/>
          <w:sz w:val="36"/>
          <w:szCs w:val="36"/>
        </w:rPr>
      </w:pPr>
    </w:p>
    <w:p w14:paraId="195D03BA" w14:textId="77777777" w:rsidR="000974DA" w:rsidRDefault="000974DA" w:rsidP="001B582E">
      <w:pPr>
        <w:pStyle w:val="Sommario2"/>
        <w:tabs>
          <w:tab w:val="left" w:pos="883"/>
        </w:tabs>
        <w:ind w:left="0"/>
        <w:rPr>
          <w:rFonts w:eastAsia="Times New Roman" w:cs="Times New Roman"/>
          <w:b/>
          <w:bCs/>
          <w:sz w:val="36"/>
          <w:szCs w:val="36"/>
        </w:rPr>
      </w:pPr>
    </w:p>
    <w:p w14:paraId="52F5E7D9" w14:textId="77777777" w:rsidR="000974DA" w:rsidRDefault="000974DA" w:rsidP="001B582E">
      <w:pPr>
        <w:pStyle w:val="Sommario2"/>
        <w:tabs>
          <w:tab w:val="left" w:pos="883"/>
        </w:tabs>
        <w:ind w:left="0"/>
        <w:rPr>
          <w:rFonts w:eastAsia="Times New Roman" w:cs="Times New Roman"/>
          <w:b/>
          <w:bCs/>
          <w:sz w:val="36"/>
          <w:szCs w:val="36"/>
        </w:rPr>
      </w:pPr>
    </w:p>
    <w:p w14:paraId="3DA083C1" w14:textId="77777777" w:rsidR="000974DA" w:rsidRDefault="000974DA" w:rsidP="001B582E">
      <w:pPr>
        <w:pStyle w:val="Sommario2"/>
        <w:tabs>
          <w:tab w:val="left" w:pos="883"/>
        </w:tabs>
        <w:ind w:left="0"/>
        <w:rPr>
          <w:rFonts w:eastAsia="Times New Roman" w:cs="Times New Roman"/>
          <w:b/>
          <w:bCs/>
          <w:sz w:val="36"/>
          <w:szCs w:val="36"/>
        </w:rPr>
      </w:pPr>
    </w:p>
    <w:p w14:paraId="4A49119E" w14:textId="77777777" w:rsidR="000974DA" w:rsidRDefault="000974DA" w:rsidP="001B582E">
      <w:pPr>
        <w:pStyle w:val="Sommario2"/>
        <w:tabs>
          <w:tab w:val="left" w:pos="883"/>
        </w:tabs>
        <w:ind w:left="0"/>
        <w:rPr>
          <w:rFonts w:eastAsia="Times New Roman" w:cs="Times New Roman"/>
          <w:b/>
          <w:bCs/>
          <w:sz w:val="36"/>
          <w:szCs w:val="36"/>
        </w:rPr>
      </w:pPr>
    </w:p>
    <w:p w14:paraId="591F2502" w14:textId="77777777" w:rsidR="000974DA" w:rsidRDefault="000974DA" w:rsidP="001B582E">
      <w:pPr>
        <w:pStyle w:val="Sommario2"/>
        <w:tabs>
          <w:tab w:val="left" w:pos="883"/>
        </w:tabs>
        <w:ind w:left="0"/>
        <w:rPr>
          <w:rFonts w:eastAsia="Times New Roman" w:cs="Times New Roman"/>
          <w:b/>
          <w:bCs/>
          <w:sz w:val="36"/>
          <w:szCs w:val="36"/>
        </w:rPr>
      </w:pPr>
    </w:p>
    <w:p w14:paraId="7951B94E" w14:textId="77777777" w:rsidR="000974DA" w:rsidRDefault="000974DA" w:rsidP="001B582E">
      <w:pPr>
        <w:pStyle w:val="Sommario2"/>
        <w:tabs>
          <w:tab w:val="left" w:pos="883"/>
        </w:tabs>
        <w:ind w:left="0"/>
        <w:rPr>
          <w:rFonts w:eastAsia="Times New Roman" w:cs="Times New Roman"/>
          <w:b/>
          <w:bCs/>
          <w:sz w:val="36"/>
          <w:szCs w:val="36"/>
        </w:rPr>
      </w:pPr>
    </w:p>
    <w:p w14:paraId="398301B1" w14:textId="77777777" w:rsidR="000974DA" w:rsidRDefault="000974DA" w:rsidP="001B582E">
      <w:pPr>
        <w:pStyle w:val="Sommario2"/>
        <w:tabs>
          <w:tab w:val="left" w:pos="883"/>
        </w:tabs>
        <w:ind w:left="0"/>
        <w:rPr>
          <w:rFonts w:eastAsia="Times New Roman" w:cs="Times New Roman"/>
          <w:b/>
          <w:bCs/>
          <w:sz w:val="36"/>
          <w:szCs w:val="36"/>
        </w:rPr>
      </w:pPr>
    </w:p>
    <w:p w14:paraId="6FFF36D3" w14:textId="77777777" w:rsidR="000974DA" w:rsidRDefault="000974DA" w:rsidP="001B582E">
      <w:pPr>
        <w:pStyle w:val="Sommario2"/>
        <w:tabs>
          <w:tab w:val="left" w:pos="883"/>
        </w:tabs>
        <w:ind w:left="0"/>
        <w:rPr>
          <w:rFonts w:eastAsia="Times New Roman" w:cs="Times New Roman"/>
          <w:b/>
          <w:bCs/>
          <w:sz w:val="36"/>
          <w:szCs w:val="36"/>
        </w:rPr>
      </w:pPr>
    </w:p>
    <w:p w14:paraId="3BA98B3E" w14:textId="77777777" w:rsidR="000974DA" w:rsidRDefault="000974DA" w:rsidP="001B582E">
      <w:pPr>
        <w:pStyle w:val="Sommario2"/>
        <w:tabs>
          <w:tab w:val="left" w:pos="883"/>
        </w:tabs>
        <w:ind w:left="0"/>
        <w:rPr>
          <w:rFonts w:eastAsia="Times New Roman" w:cs="Times New Roman"/>
          <w:b/>
          <w:bCs/>
          <w:sz w:val="36"/>
          <w:szCs w:val="36"/>
        </w:rPr>
      </w:pPr>
    </w:p>
    <w:p w14:paraId="70A041F8" w14:textId="77777777" w:rsidR="000974DA" w:rsidRDefault="000974DA" w:rsidP="001B582E">
      <w:pPr>
        <w:pStyle w:val="Sommario2"/>
        <w:tabs>
          <w:tab w:val="left" w:pos="883"/>
        </w:tabs>
        <w:ind w:left="0"/>
        <w:rPr>
          <w:rFonts w:eastAsia="Times New Roman" w:cs="Times New Roman"/>
          <w:b/>
          <w:bCs/>
          <w:sz w:val="36"/>
          <w:szCs w:val="36"/>
        </w:rPr>
      </w:pPr>
    </w:p>
    <w:p w14:paraId="28556347" w14:textId="77777777" w:rsidR="000974DA" w:rsidRDefault="000974DA" w:rsidP="001B582E">
      <w:pPr>
        <w:pStyle w:val="Sommario2"/>
        <w:tabs>
          <w:tab w:val="left" w:pos="883"/>
        </w:tabs>
        <w:ind w:left="0"/>
        <w:rPr>
          <w:rFonts w:eastAsia="Times New Roman" w:cs="Times New Roman"/>
          <w:b/>
          <w:bCs/>
          <w:sz w:val="36"/>
          <w:szCs w:val="36"/>
        </w:rPr>
      </w:pPr>
    </w:p>
    <w:p w14:paraId="7C9D533A" w14:textId="77777777" w:rsidR="000974DA" w:rsidRDefault="000974DA" w:rsidP="001B582E">
      <w:pPr>
        <w:pStyle w:val="Sommario2"/>
        <w:tabs>
          <w:tab w:val="left" w:pos="883"/>
        </w:tabs>
        <w:ind w:left="0"/>
        <w:rPr>
          <w:rFonts w:eastAsia="Times New Roman" w:cs="Times New Roman"/>
          <w:b/>
          <w:bCs/>
          <w:sz w:val="36"/>
          <w:szCs w:val="36"/>
        </w:rPr>
      </w:pPr>
    </w:p>
    <w:p w14:paraId="11C46CF1" w14:textId="77777777" w:rsidR="000974DA" w:rsidRDefault="000974DA" w:rsidP="001B582E">
      <w:pPr>
        <w:pStyle w:val="Sommario2"/>
        <w:tabs>
          <w:tab w:val="left" w:pos="883"/>
        </w:tabs>
        <w:ind w:left="0"/>
        <w:rPr>
          <w:rFonts w:eastAsia="Times New Roman" w:cs="Times New Roman"/>
          <w:b/>
          <w:bCs/>
          <w:sz w:val="36"/>
          <w:szCs w:val="36"/>
        </w:rPr>
      </w:pPr>
    </w:p>
    <w:p w14:paraId="48DB13A6" w14:textId="77777777" w:rsidR="000974DA" w:rsidRDefault="000974DA" w:rsidP="001B582E">
      <w:pPr>
        <w:pStyle w:val="Sommario2"/>
        <w:tabs>
          <w:tab w:val="left" w:pos="883"/>
        </w:tabs>
        <w:ind w:left="0"/>
        <w:rPr>
          <w:rFonts w:eastAsia="Times New Roman" w:cs="Times New Roman"/>
          <w:b/>
          <w:bCs/>
          <w:sz w:val="36"/>
          <w:szCs w:val="36"/>
        </w:rPr>
      </w:pPr>
    </w:p>
    <w:p w14:paraId="31FE1C80" w14:textId="77777777" w:rsidR="000974DA" w:rsidRDefault="000974DA" w:rsidP="001B582E">
      <w:pPr>
        <w:pStyle w:val="Sommario2"/>
        <w:tabs>
          <w:tab w:val="left" w:pos="883"/>
        </w:tabs>
        <w:ind w:left="0"/>
        <w:rPr>
          <w:rFonts w:eastAsia="Times New Roman" w:cs="Times New Roman"/>
          <w:b/>
          <w:bCs/>
          <w:sz w:val="36"/>
          <w:szCs w:val="36"/>
        </w:rPr>
      </w:pPr>
    </w:p>
    <w:p w14:paraId="729907C1" w14:textId="77777777" w:rsidR="000974DA" w:rsidRDefault="000974DA" w:rsidP="001B582E">
      <w:pPr>
        <w:pStyle w:val="Sommario2"/>
        <w:tabs>
          <w:tab w:val="left" w:pos="883"/>
        </w:tabs>
        <w:ind w:left="0"/>
        <w:rPr>
          <w:rFonts w:eastAsia="Times New Roman" w:cs="Times New Roman"/>
          <w:b/>
          <w:bCs/>
          <w:sz w:val="36"/>
          <w:szCs w:val="36"/>
        </w:rPr>
      </w:pPr>
    </w:p>
    <w:p w14:paraId="5D7409C7" w14:textId="77777777" w:rsidR="000974DA" w:rsidRDefault="000974DA" w:rsidP="001B582E">
      <w:pPr>
        <w:pStyle w:val="Sommario2"/>
        <w:tabs>
          <w:tab w:val="left" w:pos="883"/>
        </w:tabs>
        <w:ind w:left="0"/>
        <w:rPr>
          <w:rFonts w:eastAsia="Times New Roman" w:cs="Times New Roman"/>
          <w:b/>
          <w:bCs/>
          <w:sz w:val="36"/>
          <w:szCs w:val="36"/>
        </w:rPr>
      </w:pPr>
    </w:p>
    <w:p w14:paraId="136419CC" w14:textId="77777777" w:rsidR="000974DA" w:rsidRDefault="000974DA" w:rsidP="001B582E">
      <w:pPr>
        <w:pStyle w:val="Sommario2"/>
        <w:tabs>
          <w:tab w:val="left" w:pos="883"/>
        </w:tabs>
        <w:ind w:left="0"/>
        <w:rPr>
          <w:rFonts w:eastAsia="Times New Roman" w:cs="Times New Roman"/>
          <w:b/>
          <w:bCs/>
          <w:sz w:val="36"/>
          <w:szCs w:val="36"/>
        </w:rPr>
      </w:pPr>
    </w:p>
    <w:p w14:paraId="313C4F17" w14:textId="77777777" w:rsidR="000974DA" w:rsidRDefault="000974DA" w:rsidP="001B582E">
      <w:pPr>
        <w:pStyle w:val="Sommario2"/>
        <w:tabs>
          <w:tab w:val="left" w:pos="883"/>
        </w:tabs>
        <w:ind w:left="0"/>
        <w:rPr>
          <w:rFonts w:eastAsia="Times New Roman" w:cs="Times New Roman"/>
          <w:b/>
          <w:bCs/>
          <w:sz w:val="36"/>
          <w:szCs w:val="36"/>
        </w:rPr>
      </w:pPr>
    </w:p>
    <w:p w14:paraId="7A4E5156" w14:textId="77777777" w:rsidR="000974DA" w:rsidRDefault="000974DA" w:rsidP="001B582E">
      <w:pPr>
        <w:pStyle w:val="Sommario2"/>
        <w:tabs>
          <w:tab w:val="left" w:pos="883"/>
        </w:tabs>
        <w:ind w:left="0"/>
        <w:rPr>
          <w:rFonts w:eastAsia="Times New Roman" w:cs="Times New Roman"/>
          <w:b/>
          <w:bCs/>
          <w:sz w:val="36"/>
          <w:szCs w:val="36"/>
        </w:rPr>
      </w:pPr>
    </w:p>
    <w:p w14:paraId="5192DB1A" w14:textId="77777777" w:rsidR="000974DA" w:rsidRDefault="000974DA" w:rsidP="001B582E">
      <w:pPr>
        <w:pStyle w:val="Sommario2"/>
        <w:tabs>
          <w:tab w:val="left" w:pos="883"/>
        </w:tabs>
        <w:ind w:left="0"/>
        <w:rPr>
          <w:rFonts w:eastAsia="Times New Roman" w:cs="Times New Roman"/>
          <w:b/>
          <w:bCs/>
          <w:sz w:val="36"/>
          <w:szCs w:val="36"/>
        </w:rPr>
      </w:pPr>
    </w:p>
    <w:p w14:paraId="4A029280" w14:textId="77777777" w:rsidR="000974DA" w:rsidRDefault="000974DA" w:rsidP="001B582E">
      <w:pPr>
        <w:pStyle w:val="Sommario2"/>
        <w:tabs>
          <w:tab w:val="left" w:pos="883"/>
        </w:tabs>
        <w:ind w:left="0"/>
        <w:rPr>
          <w:rFonts w:eastAsia="Times New Roman" w:cs="Times New Roman"/>
          <w:b/>
          <w:bCs/>
          <w:sz w:val="36"/>
          <w:szCs w:val="36"/>
        </w:rPr>
      </w:pPr>
    </w:p>
    <w:p w14:paraId="5E0F824A" w14:textId="09EC5196" w:rsidR="00C06DF8" w:rsidRDefault="2C6C1EFB" w:rsidP="001B582E">
      <w:pPr>
        <w:pStyle w:val="Sommario2"/>
        <w:tabs>
          <w:tab w:val="left" w:pos="883"/>
        </w:tabs>
        <w:ind w:left="0"/>
        <w:rPr>
          <w:rFonts w:eastAsia="Times New Roman" w:cs="Times New Roman"/>
          <w:b/>
          <w:sz w:val="36"/>
          <w:szCs w:val="36"/>
          <w:lang w:val="en-US"/>
        </w:rPr>
      </w:pPr>
      <w:r w:rsidRPr="2F142DD4">
        <w:rPr>
          <w:rFonts w:eastAsia="Times New Roman" w:cs="Times New Roman"/>
          <w:b/>
          <w:bCs/>
          <w:sz w:val="36"/>
          <w:szCs w:val="36"/>
        </w:rPr>
        <w:t xml:space="preserve">2.4.4.2 </w:t>
      </w:r>
      <w:r w:rsidRPr="2F142DD4">
        <w:rPr>
          <w:rFonts w:eastAsia="Times New Roman" w:cs="Times New Roman"/>
          <w:b/>
          <w:bCs/>
          <w:sz w:val="36"/>
          <w:szCs w:val="36"/>
          <w:lang w:val="en-US"/>
        </w:rPr>
        <w:t>Activity Diagrams</w:t>
      </w:r>
    </w:p>
    <w:p w14:paraId="20C0C9C2" w14:textId="443DFE21" w:rsidR="00C06DF8" w:rsidRDefault="00C06DF8" w:rsidP="001B582E">
      <w:pPr>
        <w:pStyle w:val="Sommario2"/>
        <w:tabs>
          <w:tab w:val="left" w:pos="883"/>
        </w:tabs>
        <w:ind w:left="0"/>
        <w:rPr>
          <w:rFonts w:ascii="Arial" w:hAnsi="Arial"/>
          <w:b/>
          <w:bCs/>
          <w:sz w:val="28"/>
          <w:szCs w:val="28"/>
        </w:rPr>
      </w:pPr>
    </w:p>
    <w:p w14:paraId="07022B06" w14:textId="77777777" w:rsidR="00C06DF8" w:rsidRDefault="00C06DF8" w:rsidP="001B582E">
      <w:pPr>
        <w:pStyle w:val="Sommario2"/>
        <w:tabs>
          <w:tab w:val="left" w:pos="883"/>
        </w:tabs>
        <w:ind w:left="0"/>
        <w:rPr>
          <w:rFonts w:ascii="Arial" w:hAnsi="Arial"/>
          <w:b/>
          <w:bCs/>
          <w:sz w:val="28"/>
          <w:szCs w:val="28"/>
        </w:rPr>
      </w:pPr>
    </w:p>
    <w:p w14:paraId="5B6685AE" w14:textId="0962D188" w:rsidR="005E6228" w:rsidRPr="00280638" w:rsidRDefault="00C06DF8" w:rsidP="001B582E">
      <w:pPr>
        <w:pStyle w:val="Sommario2"/>
        <w:tabs>
          <w:tab w:val="left" w:pos="883"/>
        </w:tabs>
        <w:ind w:left="0"/>
        <w:rPr>
          <w:rFonts w:ascii="Arial" w:hAnsi="Arial"/>
          <w:b/>
          <w:lang w:val="en-US"/>
        </w:rPr>
      </w:pPr>
      <w:r>
        <w:rPr>
          <w:noProof/>
        </w:rPr>
        <w:drawing>
          <wp:anchor distT="0" distB="0" distL="114300" distR="114300" simplePos="0" relativeHeight="251658241" behindDoc="0" locked="0" layoutInCell="1" allowOverlap="1" wp14:anchorId="153588D8" wp14:editId="00E9FFD4">
            <wp:simplePos x="0" y="0"/>
            <wp:positionH relativeFrom="column">
              <wp:posOffset>1284605</wp:posOffset>
            </wp:positionH>
            <wp:positionV relativeFrom="paragraph">
              <wp:posOffset>530860</wp:posOffset>
            </wp:positionV>
            <wp:extent cx="3674745" cy="7349490"/>
            <wp:effectExtent l="0" t="0" r="1905" b="3810"/>
            <wp:wrapSquare wrapText="bothSides"/>
            <wp:docPr id="44503597" name="Immagine 4450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674745" cy="7349490"/>
                    </a:xfrm>
                    <a:prstGeom prst="rect">
                      <a:avLst/>
                    </a:prstGeom>
                  </pic:spPr>
                </pic:pic>
              </a:graphicData>
            </a:graphic>
            <wp14:sizeRelH relativeFrom="page">
              <wp14:pctWidth>0</wp14:pctWidth>
            </wp14:sizeRelH>
            <wp14:sizeRelV relativeFrom="page">
              <wp14:pctHeight>0</wp14:pctHeight>
            </wp14:sizeRelV>
          </wp:anchor>
        </w:drawing>
      </w:r>
      <w:r w:rsidR="63E96922" w:rsidRPr="00280638">
        <w:rPr>
          <w:rFonts w:ascii="Arial" w:hAnsi="Arial"/>
          <w:b/>
          <w:bCs/>
          <w:lang w:val="en-US"/>
        </w:rPr>
        <w:t xml:space="preserve"> </w:t>
      </w: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FF33" w14:textId="77777777" w:rsidR="00A57E41" w:rsidRDefault="00A57E41">
      <w:r>
        <w:separator/>
      </w:r>
    </w:p>
  </w:endnote>
  <w:endnote w:type="continuationSeparator" w:id="0">
    <w:p w14:paraId="42F691D3" w14:textId="77777777" w:rsidR="00A57E41" w:rsidRDefault="00A57E41">
      <w:r>
        <w:continuationSeparator/>
      </w:r>
    </w:p>
  </w:endnote>
  <w:endnote w:type="continuationNotice" w:id="1">
    <w:p w14:paraId="61E40B9D" w14:textId="77777777" w:rsidR="00A57E41" w:rsidRDefault="00A57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9FC53" w14:textId="77777777" w:rsidR="00A57E41" w:rsidRDefault="00A57E41">
      <w:r>
        <w:separator/>
      </w:r>
    </w:p>
  </w:footnote>
  <w:footnote w:type="continuationSeparator" w:id="0">
    <w:p w14:paraId="171EBA27" w14:textId="77777777" w:rsidR="00A57E41" w:rsidRDefault="00A57E41">
      <w:r>
        <w:continuationSeparator/>
      </w:r>
    </w:p>
  </w:footnote>
  <w:footnote w:type="continuationNotice" w:id="1">
    <w:p w14:paraId="51E9E717" w14:textId="77777777" w:rsidR="00A57E41" w:rsidRDefault="00A57E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 xml:space="preserve">The </w:t>
          </w:r>
          <w:proofErr w:type="spellStart"/>
          <w:r w:rsidR="0056335C">
            <w:rPr>
              <w:b w:val="0"/>
              <w:sz w:val="20"/>
            </w:rPr>
            <w:t>Spectacles</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0C494A"/>
    <w:multiLevelType w:val="hybridMultilevel"/>
    <w:tmpl w:val="E5E62C2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972CA6"/>
    <w:multiLevelType w:val="hybridMultilevel"/>
    <w:tmpl w:val="52B0A710"/>
    <w:lvl w:ilvl="0" w:tplc="82544E0A">
      <w:start w:val="1"/>
      <w:numFmt w:val="decimal"/>
      <w:lvlText w:val="%1."/>
      <w:lvlJc w:val="left"/>
      <w:pPr>
        <w:ind w:left="2847" w:hanging="360"/>
      </w:pPr>
    </w:lvl>
    <w:lvl w:ilvl="1" w:tplc="4CBADFD2" w:tentative="1">
      <w:start w:val="1"/>
      <w:numFmt w:val="lowerLetter"/>
      <w:lvlText w:val="%2."/>
      <w:lvlJc w:val="left"/>
      <w:pPr>
        <w:ind w:left="3567" w:hanging="360"/>
      </w:pPr>
    </w:lvl>
    <w:lvl w:ilvl="2" w:tplc="09346738" w:tentative="1">
      <w:start w:val="1"/>
      <w:numFmt w:val="lowerRoman"/>
      <w:lvlText w:val="%3."/>
      <w:lvlJc w:val="right"/>
      <w:pPr>
        <w:ind w:left="4287" w:hanging="180"/>
      </w:pPr>
    </w:lvl>
    <w:lvl w:ilvl="3" w:tplc="2FDEDA7E" w:tentative="1">
      <w:start w:val="1"/>
      <w:numFmt w:val="decimal"/>
      <w:lvlText w:val="%4."/>
      <w:lvlJc w:val="left"/>
      <w:pPr>
        <w:ind w:left="5007" w:hanging="360"/>
      </w:pPr>
    </w:lvl>
    <w:lvl w:ilvl="4" w:tplc="B1F6D8DA" w:tentative="1">
      <w:start w:val="1"/>
      <w:numFmt w:val="lowerLetter"/>
      <w:lvlText w:val="%5."/>
      <w:lvlJc w:val="left"/>
      <w:pPr>
        <w:ind w:left="5727" w:hanging="360"/>
      </w:pPr>
    </w:lvl>
    <w:lvl w:ilvl="5" w:tplc="E6C47548" w:tentative="1">
      <w:start w:val="1"/>
      <w:numFmt w:val="lowerRoman"/>
      <w:lvlText w:val="%6."/>
      <w:lvlJc w:val="right"/>
      <w:pPr>
        <w:ind w:left="6447" w:hanging="180"/>
      </w:pPr>
    </w:lvl>
    <w:lvl w:ilvl="6" w:tplc="AD12FBD6" w:tentative="1">
      <w:start w:val="1"/>
      <w:numFmt w:val="decimal"/>
      <w:lvlText w:val="%7."/>
      <w:lvlJc w:val="left"/>
      <w:pPr>
        <w:ind w:left="7167" w:hanging="360"/>
      </w:pPr>
    </w:lvl>
    <w:lvl w:ilvl="7" w:tplc="E3EC7202" w:tentative="1">
      <w:start w:val="1"/>
      <w:numFmt w:val="lowerLetter"/>
      <w:lvlText w:val="%8."/>
      <w:lvlJc w:val="left"/>
      <w:pPr>
        <w:ind w:left="7887" w:hanging="360"/>
      </w:pPr>
    </w:lvl>
    <w:lvl w:ilvl="8" w:tplc="488C96C4" w:tentative="1">
      <w:start w:val="1"/>
      <w:numFmt w:val="lowerRoman"/>
      <w:lvlText w:val="%9."/>
      <w:lvlJc w:val="right"/>
      <w:pPr>
        <w:ind w:left="8607" w:hanging="180"/>
      </w:pPr>
    </w:lvl>
  </w:abstractNum>
  <w:abstractNum w:abstractNumId="7" w15:restartNumberingAfterBreak="0">
    <w:nsid w:val="069648DF"/>
    <w:multiLevelType w:val="hybridMultilevel"/>
    <w:tmpl w:val="F2E60CC2"/>
    <w:lvl w:ilvl="0" w:tplc="EEE21E2E">
      <w:start w:val="1"/>
      <w:numFmt w:val="decimal"/>
      <w:lvlText w:val="%1."/>
      <w:lvlJc w:val="left"/>
      <w:pPr>
        <w:ind w:left="2520" w:hanging="360"/>
      </w:pPr>
    </w:lvl>
    <w:lvl w:ilvl="1" w:tplc="1C94A5CC">
      <w:start w:val="1"/>
      <w:numFmt w:val="decimal"/>
      <w:lvlText w:val="%2."/>
      <w:lvlJc w:val="left"/>
      <w:pPr>
        <w:ind w:left="3240" w:hanging="360"/>
      </w:pPr>
    </w:lvl>
    <w:lvl w:ilvl="2" w:tplc="27147EDC" w:tentative="1">
      <w:start w:val="1"/>
      <w:numFmt w:val="lowerRoman"/>
      <w:lvlText w:val="%3."/>
      <w:lvlJc w:val="right"/>
      <w:pPr>
        <w:ind w:left="3960" w:hanging="180"/>
      </w:pPr>
    </w:lvl>
    <w:lvl w:ilvl="3" w:tplc="1ABE7238" w:tentative="1">
      <w:start w:val="1"/>
      <w:numFmt w:val="decimal"/>
      <w:lvlText w:val="%4."/>
      <w:lvlJc w:val="left"/>
      <w:pPr>
        <w:ind w:left="4680" w:hanging="360"/>
      </w:pPr>
    </w:lvl>
    <w:lvl w:ilvl="4" w:tplc="3E6C3FE4" w:tentative="1">
      <w:start w:val="1"/>
      <w:numFmt w:val="lowerLetter"/>
      <w:lvlText w:val="%5."/>
      <w:lvlJc w:val="left"/>
      <w:pPr>
        <w:ind w:left="5400" w:hanging="360"/>
      </w:pPr>
    </w:lvl>
    <w:lvl w:ilvl="5" w:tplc="85187242" w:tentative="1">
      <w:start w:val="1"/>
      <w:numFmt w:val="lowerRoman"/>
      <w:lvlText w:val="%6."/>
      <w:lvlJc w:val="right"/>
      <w:pPr>
        <w:ind w:left="6120" w:hanging="180"/>
      </w:pPr>
    </w:lvl>
    <w:lvl w:ilvl="6" w:tplc="BC30EED6" w:tentative="1">
      <w:start w:val="1"/>
      <w:numFmt w:val="decimal"/>
      <w:lvlText w:val="%7."/>
      <w:lvlJc w:val="left"/>
      <w:pPr>
        <w:ind w:left="6840" w:hanging="360"/>
      </w:pPr>
    </w:lvl>
    <w:lvl w:ilvl="7" w:tplc="2B96866A" w:tentative="1">
      <w:start w:val="1"/>
      <w:numFmt w:val="lowerLetter"/>
      <w:lvlText w:val="%8."/>
      <w:lvlJc w:val="left"/>
      <w:pPr>
        <w:ind w:left="7560" w:hanging="360"/>
      </w:pPr>
    </w:lvl>
    <w:lvl w:ilvl="8" w:tplc="2C28587A" w:tentative="1">
      <w:start w:val="1"/>
      <w:numFmt w:val="lowerRoman"/>
      <w:lvlText w:val="%9."/>
      <w:lvlJc w:val="right"/>
      <w:pPr>
        <w:ind w:left="8280" w:hanging="180"/>
      </w:pPr>
    </w:lvl>
  </w:abstractNum>
  <w:abstractNum w:abstractNumId="8"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9" w15:restartNumberingAfterBreak="0">
    <w:nsid w:val="1215C0B1"/>
    <w:multiLevelType w:val="hybridMultilevel"/>
    <w:tmpl w:val="FFFFFFFF"/>
    <w:lvl w:ilvl="0" w:tplc="619890EE">
      <w:start w:val="1"/>
      <w:numFmt w:val="decimal"/>
      <w:lvlText w:val="%1."/>
      <w:lvlJc w:val="left"/>
      <w:pPr>
        <w:ind w:left="2847" w:hanging="360"/>
      </w:pPr>
    </w:lvl>
    <w:lvl w:ilvl="1" w:tplc="930830F2">
      <w:start w:val="1"/>
      <w:numFmt w:val="lowerLetter"/>
      <w:lvlText w:val="%2."/>
      <w:lvlJc w:val="left"/>
      <w:pPr>
        <w:ind w:left="3567" w:hanging="360"/>
      </w:pPr>
    </w:lvl>
    <w:lvl w:ilvl="2" w:tplc="2C287B6E">
      <w:start w:val="1"/>
      <w:numFmt w:val="lowerRoman"/>
      <w:lvlText w:val="%3."/>
      <w:lvlJc w:val="right"/>
      <w:pPr>
        <w:ind w:left="4287" w:hanging="180"/>
      </w:pPr>
    </w:lvl>
    <w:lvl w:ilvl="3" w:tplc="C32AC9A6">
      <w:start w:val="1"/>
      <w:numFmt w:val="decimal"/>
      <w:lvlText w:val="%4."/>
      <w:lvlJc w:val="left"/>
      <w:pPr>
        <w:ind w:left="5007" w:hanging="360"/>
      </w:pPr>
    </w:lvl>
    <w:lvl w:ilvl="4" w:tplc="71089E8E">
      <w:start w:val="1"/>
      <w:numFmt w:val="lowerLetter"/>
      <w:lvlText w:val="%5."/>
      <w:lvlJc w:val="left"/>
      <w:pPr>
        <w:ind w:left="5727" w:hanging="360"/>
      </w:pPr>
    </w:lvl>
    <w:lvl w:ilvl="5" w:tplc="2A0A13B4">
      <w:start w:val="1"/>
      <w:numFmt w:val="lowerRoman"/>
      <w:lvlText w:val="%6."/>
      <w:lvlJc w:val="right"/>
      <w:pPr>
        <w:ind w:left="6447" w:hanging="180"/>
      </w:pPr>
    </w:lvl>
    <w:lvl w:ilvl="6" w:tplc="2B4458D4">
      <w:start w:val="1"/>
      <w:numFmt w:val="decimal"/>
      <w:lvlText w:val="%7."/>
      <w:lvlJc w:val="left"/>
      <w:pPr>
        <w:ind w:left="7167" w:hanging="360"/>
      </w:pPr>
    </w:lvl>
    <w:lvl w:ilvl="7" w:tplc="3BE4FBEC">
      <w:start w:val="1"/>
      <w:numFmt w:val="lowerLetter"/>
      <w:lvlText w:val="%8."/>
      <w:lvlJc w:val="left"/>
      <w:pPr>
        <w:ind w:left="7887" w:hanging="360"/>
      </w:pPr>
    </w:lvl>
    <w:lvl w:ilvl="8" w:tplc="2A8A5BF6">
      <w:start w:val="1"/>
      <w:numFmt w:val="lowerRoman"/>
      <w:lvlText w:val="%9."/>
      <w:lvlJc w:val="right"/>
      <w:pPr>
        <w:ind w:left="8607" w:hanging="180"/>
      </w:pPr>
    </w:lvl>
  </w:abstractNum>
  <w:abstractNum w:abstractNumId="10" w15:restartNumberingAfterBreak="0">
    <w:nsid w:val="13D4E88C"/>
    <w:multiLevelType w:val="hybridMultilevel"/>
    <w:tmpl w:val="FFFFFFFF"/>
    <w:lvl w:ilvl="0" w:tplc="98EE8886">
      <w:start w:val="1"/>
      <w:numFmt w:val="decimal"/>
      <w:lvlText w:val="%1."/>
      <w:lvlJc w:val="left"/>
      <w:pPr>
        <w:ind w:left="720" w:hanging="360"/>
      </w:pPr>
    </w:lvl>
    <w:lvl w:ilvl="1" w:tplc="0E1CBD22">
      <w:start w:val="1"/>
      <w:numFmt w:val="lowerLetter"/>
      <w:lvlText w:val="%2."/>
      <w:lvlJc w:val="left"/>
      <w:pPr>
        <w:ind w:left="1440" w:hanging="360"/>
      </w:pPr>
    </w:lvl>
    <w:lvl w:ilvl="2" w:tplc="65CE1458">
      <w:start w:val="1"/>
      <w:numFmt w:val="decimal"/>
      <w:lvlText w:val="%3."/>
      <w:lvlJc w:val="left"/>
      <w:pPr>
        <w:ind w:left="2160" w:hanging="180"/>
      </w:pPr>
    </w:lvl>
    <w:lvl w:ilvl="3" w:tplc="F9DC27A8">
      <w:start w:val="1"/>
      <w:numFmt w:val="decimal"/>
      <w:lvlText w:val="%4."/>
      <w:lvlJc w:val="left"/>
      <w:pPr>
        <w:ind w:left="2880" w:hanging="360"/>
      </w:pPr>
    </w:lvl>
    <w:lvl w:ilvl="4" w:tplc="C11251F4">
      <w:start w:val="1"/>
      <w:numFmt w:val="lowerLetter"/>
      <w:lvlText w:val="%5."/>
      <w:lvlJc w:val="left"/>
      <w:pPr>
        <w:ind w:left="3600" w:hanging="360"/>
      </w:pPr>
    </w:lvl>
    <w:lvl w:ilvl="5" w:tplc="661E02DA">
      <w:start w:val="1"/>
      <w:numFmt w:val="lowerRoman"/>
      <w:lvlText w:val="%6."/>
      <w:lvlJc w:val="right"/>
      <w:pPr>
        <w:ind w:left="4320" w:hanging="180"/>
      </w:pPr>
    </w:lvl>
    <w:lvl w:ilvl="6" w:tplc="E4D66A62">
      <w:start w:val="1"/>
      <w:numFmt w:val="decimal"/>
      <w:lvlText w:val="%7."/>
      <w:lvlJc w:val="left"/>
      <w:pPr>
        <w:ind w:left="5040" w:hanging="360"/>
      </w:pPr>
    </w:lvl>
    <w:lvl w:ilvl="7" w:tplc="A53C8252">
      <w:start w:val="1"/>
      <w:numFmt w:val="lowerLetter"/>
      <w:lvlText w:val="%8."/>
      <w:lvlJc w:val="left"/>
      <w:pPr>
        <w:ind w:left="5760" w:hanging="360"/>
      </w:pPr>
    </w:lvl>
    <w:lvl w:ilvl="8" w:tplc="F8F45ACE">
      <w:start w:val="1"/>
      <w:numFmt w:val="lowerRoman"/>
      <w:lvlText w:val="%9."/>
      <w:lvlJc w:val="right"/>
      <w:pPr>
        <w:ind w:left="6480" w:hanging="180"/>
      </w:pPr>
    </w:lvl>
  </w:abstractNum>
  <w:abstractNum w:abstractNumId="11"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496686"/>
    <w:multiLevelType w:val="multilevel"/>
    <w:tmpl w:val="DFF66782"/>
    <w:lvl w:ilvl="0">
      <w:start w:val="7"/>
      <w:numFmt w:val="decimal"/>
      <w:lvlText w:val="%1"/>
      <w:lvlJc w:val="left"/>
      <w:pPr>
        <w:ind w:left="360" w:hanging="360"/>
      </w:pPr>
      <w:rPr>
        <w:rFonts w:hint="default"/>
      </w:rPr>
    </w:lvl>
    <w:lvl w:ilvl="1">
      <w:start w:val="3"/>
      <w:numFmt w:val="decimal"/>
      <w:lvlText w:val="%1.%2"/>
      <w:lvlJc w:val="left"/>
      <w:pPr>
        <w:ind w:left="3567" w:hanging="360"/>
      </w:pPr>
      <w:rPr>
        <w:rFonts w:hint="default"/>
      </w:rPr>
    </w:lvl>
    <w:lvl w:ilvl="2">
      <w:start w:val="1"/>
      <w:numFmt w:val="decimal"/>
      <w:lvlText w:val="%1.%2.%3"/>
      <w:lvlJc w:val="left"/>
      <w:pPr>
        <w:ind w:left="7134" w:hanging="720"/>
      </w:pPr>
      <w:rPr>
        <w:rFonts w:hint="default"/>
      </w:rPr>
    </w:lvl>
    <w:lvl w:ilvl="3">
      <w:start w:val="1"/>
      <w:numFmt w:val="decimal"/>
      <w:lvlText w:val="%1.%2.%3.%4"/>
      <w:lvlJc w:val="left"/>
      <w:pPr>
        <w:ind w:left="10341" w:hanging="720"/>
      </w:pPr>
      <w:rPr>
        <w:rFonts w:hint="default"/>
      </w:rPr>
    </w:lvl>
    <w:lvl w:ilvl="4">
      <w:start w:val="1"/>
      <w:numFmt w:val="decimal"/>
      <w:lvlText w:val="%1.%2.%3.%4.%5"/>
      <w:lvlJc w:val="left"/>
      <w:pPr>
        <w:ind w:left="13908" w:hanging="1080"/>
      </w:pPr>
      <w:rPr>
        <w:rFonts w:hint="default"/>
      </w:rPr>
    </w:lvl>
    <w:lvl w:ilvl="5">
      <w:start w:val="1"/>
      <w:numFmt w:val="decimal"/>
      <w:lvlText w:val="%1.%2.%3.%4.%5.%6"/>
      <w:lvlJc w:val="left"/>
      <w:pPr>
        <w:ind w:left="17115" w:hanging="1080"/>
      </w:pPr>
      <w:rPr>
        <w:rFonts w:hint="default"/>
      </w:rPr>
    </w:lvl>
    <w:lvl w:ilvl="6">
      <w:start w:val="1"/>
      <w:numFmt w:val="decimal"/>
      <w:lvlText w:val="%1.%2.%3.%4.%5.%6.%7"/>
      <w:lvlJc w:val="left"/>
      <w:pPr>
        <w:ind w:left="20682" w:hanging="1440"/>
      </w:pPr>
      <w:rPr>
        <w:rFonts w:hint="default"/>
      </w:rPr>
    </w:lvl>
    <w:lvl w:ilvl="7">
      <w:start w:val="1"/>
      <w:numFmt w:val="decimal"/>
      <w:lvlText w:val="%1.%2.%3.%4.%5.%6.%7.%8"/>
      <w:lvlJc w:val="left"/>
      <w:pPr>
        <w:ind w:left="23889" w:hanging="1440"/>
      </w:pPr>
      <w:rPr>
        <w:rFonts w:hint="default"/>
      </w:rPr>
    </w:lvl>
    <w:lvl w:ilvl="8">
      <w:start w:val="1"/>
      <w:numFmt w:val="decimal"/>
      <w:lvlText w:val="%1.%2.%3.%4.%5.%6.%7.%8.%9"/>
      <w:lvlJc w:val="left"/>
      <w:pPr>
        <w:ind w:left="27096" w:hanging="1440"/>
      </w:pPr>
      <w:rPr>
        <w:rFonts w:hint="default"/>
      </w:rPr>
    </w:lvl>
  </w:abstractNum>
  <w:abstractNum w:abstractNumId="13" w15:restartNumberingAfterBreak="0">
    <w:nsid w:val="1C3823E9"/>
    <w:multiLevelType w:val="hybridMultilevel"/>
    <w:tmpl w:val="FFFFFFFF"/>
    <w:lvl w:ilvl="0" w:tplc="7BB667EE">
      <w:start w:val="1"/>
      <w:numFmt w:val="decimal"/>
      <w:lvlText w:val="%1."/>
      <w:lvlJc w:val="left"/>
      <w:pPr>
        <w:ind w:left="2847" w:hanging="360"/>
      </w:pPr>
    </w:lvl>
    <w:lvl w:ilvl="1" w:tplc="727C5DA0">
      <w:start w:val="1"/>
      <w:numFmt w:val="lowerLetter"/>
      <w:lvlText w:val="%2."/>
      <w:lvlJc w:val="left"/>
      <w:pPr>
        <w:ind w:left="3567" w:hanging="360"/>
      </w:pPr>
    </w:lvl>
    <w:lvl w:ilvl="2" w:tplc="3FB20A7E">
      <w:start w:val="1"/>
      <w:numFmt w:val="lowerRoman"/>
      <w:lvlText w:val="%3."/>
      <w:lvlJc w:val="right"/>
      <w:pPr>
        <w:ind w:left="4287" w:hanging="180"/>
      </w:pPr>
    </w:lvl>
    <w:lvl w:ilvl="3" w:tplc="DD78D926">
      <w:start w:val="1"/>
      <w:numFmt w:val="decimal"/>
      <w:lvlText w:val="%4."/>
      <w:lvlJc w:val="left"/>
      <w:pPr>
        <w:ind w:left="5007" w:hanging="360"/>
      </w:pPr>
    </w:lvl>
    <w:lvl w:ilvl="4" w:tplc="2E525E6E">
      <w:start w:val="1"/>
      <w:numFmt w:val="lowerLetter"/>
      <w:lvlText w:val="%5."/>
      <w:lvlJc w:val="left"/>
      <w:pPr>
        <w:ind w:left="5727" w:hanging="360"/>
      </w:pPr>
    </w:lvl>
    <w:lvl w:ilvl="5" w:tplc="0C022BE4">
      <w:start w:val="1"/>
      <w:numFmt w:val="lowerRoman"/>
      <w:lvlText w:val="%6."/>
      <w:lvlJc w:val="right"/>
      <w:pPr>
        <w:ind w:left="6447" w:hanging="180"/>
      </w:pPr>
    </w:lvl>
    <w:lvl w:ilvl="6" w:tplc="5530937E">
      <w:start w:val="1"/>
      <w:numFmt w:val="decimal"/>
      <w:lvlText w:val="%7."/>
      <w:lvlJc w:val="left"/>
      <w:pPr>
        <w:ind w:left="7167" w:hanging="360"/>
      </w:pPr>
    </w:lvl>
    <w:lvl w:ilvl="7" w:tplc="DFE62248">
      <w:start w:val="1"/>
      <w:numFmt w:val="lowerLetter"/>
      <w:lvlText w:val="%8."/>
      <w:lvlJc w:val="left"/>
      <w:pPr>
        <w:ind w:left="7887" w:hanging="360"/>
      </w:pPr>
    </w:lvl>
    <w:lvl w:ilvl="8" w:tplc="975076C8">
      <w:start w:val="1"/>
      <w:numFmt w:val="lowerRoman"/>
      <w:lvlText w:val="%9."/>
      <w:lvlJc w:val="right"/>
      <w:pPr>
        <w:ind w:left="8607" w:hanging="180"/>
      </w:pPr>
    </w:lvl>
  </w:abstractNum>
  <w:abstractNum w:abstractNumId="1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16"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6" w15:restartNumberingAfterBreak="0">
    <w:nsid w:val="22F36D53"/>
    <w:multiLevelType w:val="hybridMultilevel"/>
    <w:tmpl w:val="2F54FABE"/>
    <w:lvl w:ilvl="0" w:tplc="E298917E">
      <w:start w:val="3"/>
      <w:numFmt w:val="bullet"/>
      <w:lvlText w:val="-"/>
      <w:lvlJc w:val="left"/>
      <w:rPr>
        <w:rFonts w:ascii="Times New Roman" w:eastAsia="Calibri" w:hAnsi="Times New Roman" w:cs="Times New Roman" w:hint="default"/>
      </w:rPr>
    </w:lvl>
    <w:lvl w:ilvl="1" w:tplc="04100003" w:tentative="1">
      <w:start w:val="1"/>
      <w:numFmt w:val="bullet"/>
      <w:lvlText w:val="o"/>
      <w:lvlJc w:val="left"/>
      <w:pPr>
        <w:ind w:left="3938" w:hanging="360"/>
      </w:pPr>
      <w:rPr>
        <w:rFonts w:ascii="Courier New" w:hAnsi="Courier New" w:cs="Courier New" w:hint="default"/>
      </w:rPr>
    </w:lvl>
    <w:lvl w:ilvl="2" w:tplc="04100005" w:tentative="1">
      <w:start w:val="1"/>
      <w:numFmt w:val="bullet"/>
      <w:lvlText w:val=""/>
      <w:lvlJc w:val="left"/>
      <w:pPr>
        <w:ind w:left="4658" w:hanging="360"/>
      </w:pPr>
      <w:rPr>
        <w:rFonts w:ascii="Wingdings" w:hAnsi="Wingdings" w:hint="default"/>
      </w:rPr>
    </w:lvl>
    <w:lvl w:ilvl="3" w:tplc="04100001" w:tentative="1">
      <w:start w:val="1"/>
      <w:numFmt w:val="bullet"/>
      <w:lvlText w:val=""/>
      <w:lvlJc w:val="left"/>
      <w:pPr>
        <w:ind w:left="5378" w:hanging="360"/>
      </w:pPr>
      <w:rPr>
        <w:rFonts w:ascii="Symbol" w:hAnsi="Symbol" w:hint="default"/>
      </w:rPr>
    </w:lvl>
    <w:lvl w:ilvl="4" w:tplc="04100003" w:tentative="1">
      <w:start w:val="1"/>
      <w:numFmt w:val="bullet"/>
      <w:lvlText w:val="o"/>
      <w:lvlJc w:val="left"/>
      <w:pPr>
        <w:ind w:left="6098" w:hanging="360"/>
      </w:pPr>
      <w:rPr>
        <w:rFonts w:ascii="Courier New" w:hAnsi="Courier New" w:cs="Courier New" w:hint="default"/>
      </w:rPr>
    </w:lvl>
    <w:lvl w:ilvl="5" w:tplc="04100005" w:tentative="1">
      <w:start w:val="1"/>
      <w:numFmt w:val="bullet"/>
      <w:lvlText w:val=""/>
      <w:lvlJc w:val="left"/>
      <w:pPr>
        <w:ind w:left="6818" w:hanging="360"/>
      </w:pPr>
      <w:rPr>
        <w:rFonts w:ascii="Wingdings" w:hAnsi="Wingdings" w:hint="default"/>
      </w:rPr>
    </w:lvl>
    <w:lvl w:ilvl="6" w:tplc="04100001" w:tentative="1">
      <w:start w:val="1"/>
      <w:numFmt w:val="bullet"/>
      <w:lvlText w:val=""/>
      <w:lvlJc w:val="left"/>
      <w:pPr>
        <w:ind w:left="7538" w:hanging="360"/>
      </w:pPr>
      <w:rPr>
        <w:rFonts w:ascii="Symbol" w:hAnsi="Symbol" w:hint="default"/>
      </w:rPr>
    </w:lvl>
    <w:lvl w:ilvl="7" w:tplc="04100003" w:tentative="1">
      <w:start w:val="1"/>
      <w:numFmt w:val="bullet"/>
      <w:lvlText w:val="o"/>
      <w:lvlJc w:val="left"/>
      <w:pPr>
        <w:ind w:left="8258" w:hanging="360"/>
      </w:pPr>
      <w:rPr>
        <w:rFonts w:ascii="Courier New" w:hAnsi="Courier New" w:cs="Courier New" w:hint="default"/>
      </w:rPr>
    </w:lvl>
    <w:lvl w:ilvl="8" w:tplc="04100005" w:tentative="1">
      <w:start w:val="1"/>
      <w:numFmt w:val="bullet"/>
      <w:lvlText w:val=""/>
      <w:lvlJc w:val="left"/>
      <w:pPr>
        <w:ind w:left="8978" w:hanging="360"/>
      </w:pPr>
      <w:rPr>
        <w:rFonts w:ascii="Wingdings" w:hAnsi="Wingdings" w:hint="default"/>
      </w:rPr>
    </w:lvl>
  </w:abstractNum>
  <w:abstractNum w:abstractNumId="17"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33FD2666"/>
    <w:multiLevelType w:val="hybridMultilevel"/>
    <w:tmpl w:val="52B0A710"/>
    <w:lvl w:ilvl="0" w:tplc="37C4B1CE">
      <w:start w:val="1"/>
      <w:numFmt w:val="decimal"/>
      <w:lvlText w:val="%1."/>
      <w:lvlJc w:val="left"/>
      <w:pPr>
        <w:ind w:left="2847" w:hanging="360"/>
      </w:pPr>
    </w:lvl>
    <w:lvl w:ilvl="1" w:tplc="CD2A8134" w:tentative="1">
      <w:start w:val="1"/>
      <w:numFmt w:val="lowerLetter"/>
      <w:lvlText w:val="%2."/>
      <w:lvlJc w:val="left"/>
      <w:pPr>
        <w:ind w:left="3567" w:hanging="360"/>
      </w:pPr>
    </w:lvl>
    <w:lvl w:ilvl="2" w:tplc="2E1078D8" w:tentative="1">
      <w:start w:val="1"/>
      <w:numFmt w:val="lowerRoman"/>
      <w:lvlText w:val="%3."/>
      <w:lvlJc w:val="right"/>
      <w:pPr>
        <w:ind w:left="4287" w:hanging="180"/>
      </w:pPr>
    </w:lvl>
    <w:lvl w:ilvl="3" w:tplc="53C666B8" w:tentative="1">
      <w:start w:val="1"/>
      <w:numFmt w:val="decimal"/>
      <w:lvlText w:val="%4."/>
      <w:lvlJc w:val="left"/>
      <w:pPr>
        <w:ind w:left="5007" w:hanging="360"/>
      </w:pPr>
    </w:lvl>
    <w:lvl w:ilvl="4" w:tplc="0D7A4108" w:tentative="1">
      <w:start w:val="1"/>
      <w:numFmt w:val="lowerLetter"/>
      <w:lvlText w:val="%5."/>
      <w:lvlJc w:val="left"/>
      <w:pPr>
        <w:ind w:left="5727" w:hanging="360"/>
      </w:pPr>
    </w:lvl>
    <w:lvl w:ilvl="5" w:tplc="4ED6CDCE" w:tentative="1">
      <w:start w:val="1"/>
      <w:numFmt w:val="lowerRoman"/>
      <w:lvlText w:val="%6."/>
      <w:lvlJc w:val="right"/>
      <w:pPr>
        <w:ind w:left="6447" w:hanging="180"/>
      </w:pPr>
    </w:lvl>
    <w:lvl w:ilvl="6" w:tplc="0546A49A" w:tentative="1">
      <w:start w:val="1"/>
      <w:numFmt w:val="decimal"/>
      <w:lvlText w:val="%7."/>
      <w:lvlJc w:val="left"/>
      <w:pPr>
        <w:ind w:left="7167" w:hanging="360"/>
      </w:pPr>
    </w:lvl>
    <w:lvl w:ilvl="7" w:tplc="1C6A4E20" w:tentative="1">
      <w:start w:val="1"/>
      <w:numFmt w:val="lowerLetter"/>
      <w:lvlText w:val="%8."/>
      <w:lvlJc w:val="left"/>
      <w:pPr>
        <w:ind w:left="7887" w:hanging="360"/>
      </w:pPr>
    </w:lvl>
    <w:lvl w:ilvl="8" w:tplc="AD7E378A" w:tentative="1">
      <w:start w:val="1"/>
      <w:numFmt w:val="lowerRoman"/>
      <w:lvlText w:val="%9."/>
      <w:lvlJc w:val="right"/>
      <w:pPr>
        <w:ind w:left="8607" w:hanging="180"/>
      </w:pPr>
    </w:lvl>
  </w:abstractNum>
  <w:abstractNum w:abstractNumId="19" w15:restartNumberingAfterBreak="0">
    <w:nsid w:val="36D844C4"/>
    <w:multiLevelType w:val="hybridMultilevel"/>
    <w:tmpl w:val="CF40861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55F6A"/>
    <w:multiLevelType w:val="hybridMultilevel"/>
    <w:tmpl w:val="57D87F94"/>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21" w15:restartNumberingAfterBreak="0">
    <w:nsid w:val="3BF20525"/>
    <w:multiLevelType w:val="hybridMultilevel"/>
    <w:tmpl w:val="B6788DB6"/>
    <w:lvl w:ilvl="0" w:tplc="C9183E0A">
      <w:start w:val="1"/>
      <w:numFmt w:val="decimal"/>
      <w:lvlText w:val="%1."/>
      <w:lvlJc w:val="left"/>
      <w:pPr>
        <w:ind w:left="2880" w:hanging="360"/>
      </w:pPr>
    </w:lvl>
    <w:lvl w:ilvl="1" w:tplc="5F20DF94">
      <w:start w:val="1"/>
      <w:numFmt w:val="lowerLetter"/>
      <w:lvlText w:val="%2."/>
      <w:lvlJc w:val="left"/>
      <w:pPr>
        <w:ind w:left="3600" w:hanging="360"/>
      </w:pPr>
    </w:lvl>
    <w:lvl w:ilvl="2" w:tplc="D4F8C6E2" w:tentative="1">
      <w:start w:val="1"/>
      <w:numFmt w:val="lowerRoman"/>
      <w:lvlText w:val="%3."/>
      <w:lvlJc w:val="right"/>
      <w:pPr>
        <w:ind w:left="4320" w:hanging="180"/>
      </w:pPr>
    </w:lvl>
    <w:lvl w:ilvl="3" w:tplc="67245836" w:tentative="1">
      <w:start w:val="1"/>
      <w:numFmt w:val="decimal"/>
      <w:lvlText w:val="%4."/>
      <w:lvlJc w:val="left"/>
      <w:pPr>
        <w:ind w:left="5040" w:hanging="360"/>
      </w:pPr>
    </w:lvl>
    <w:lvl w:ilvl="4" w:tplc="94F62E1C" w:tentative="1">
      <w:start w:val="1"/>
      <w:numFmt w:val="lowerLetter"/>
      <w:lvlText w:val="%5."/>
      <w:lvlJc w:val="left"/>
      <w:pPr>
        <w:ind w:left="5760" w:hanging="360"/>
      </w:pPr>
    </w:lvl>
    <w:lvl w:ilvl="5" w:tplc="5936EF58" w:tentative="1">
      <w:start w:val="1"/>
      <w:numFmt w:val="lowerRoman"/>
      <w:lvlText w:val="%6."/>
      <w:lvlJc w:val="right"/>
      <w:pPr>
        <w:ind w:left="6480" w:hanging="180"/>
      </w:pPr>
    </w:lvl>
    <w:lvl w:ilvl="6" w:tplc="B43A9A36" w:tentative="1">
      <w:start w:val="1"/>
      <w:numFmt w:val="decimal"/>
      <w:lvlText w:val="%7."/>
      <w:lvlJc w:val="left"/>
      <w:pPr>
        <w:ind w:left="7200" w:hanging="360"/>
      </w:pPr>
    </w:lvl>
    <w:lvl w:ilvl="7" w:tplc="6F40787E" w:tentative="1">
      <w:start w:val="1"/>
      <w:numFmt w:val="lowerLetter"/>
      <w:lvlText w:val="%8."/>
      <w:lvlJc w:val="left"/>
      <w:pPr>
        <w:ind w:left="7920" w:hanging="360"/>
      </w:pPr>
    </w:lvl>
    <w:lvl w:ilvl="8" w:tplc="ED34A462" w:tentative="1">
      <w:start w:val="1"/>
      <w:numFmt w:val="lowerRoman"/>
      <w:lvlText w:val="%9."/>
      <w:lvlJc w:val="right"/>
      <w:pPr>
        <w:ind w:left="8640" w:hanging="180"/>
      </w:pPr>
    </w:lvl>
  </w:abstractNum>
  <w:abstractNum w:abstractNumId="22"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ED24F29"/>
    <w:multiLevelType w:val="hybridMultilevel"/>
    <w:tmpl w:val="14C41556"/>
    <w:lvl w:ilvl="0" w:tplc="BDFAD4B2">
      <w:start w:val="1"/>
      <w:numFmt w:val="decimal"/>
      <w:lvlText w:val="%1."/>
      <w:lvlJc w:val="left"/>
      <w:pPr>
        <w:ind w:left="2847" w:hanging="360"/>
      </w:pPr>
    </w:lvl>
    <w:lvl w:ilvl="1" w:tplc="3BB0465C" w:tentative="1">
      <w:start w:val="1"/>
      <w:numFmt w:val="lowerLetter"/>
      <w:lvlText w:val="%2."/>
      <w:lvlJc w:val="left"/>
      <w:pPr>
        <w:ind w:left="3567" w:hanging="360"/>
      </w:pPr>
    </w:lvl>
    <w:lvl w:ilvl="2" w:tplc="999454EC" w:tentative="1">
      <w:start w:val="1"/>
      <w:numFmt w:val="lowerRoman"/>
      <w:lvlText w:val="%3."/>
      <w:lvlJc w:val="right"/>
      <w:pPr>
        <w:ind w:left="4287" w:hanging="180"/>
      </w:pPr>
    </w:lvl>
    <w:lvl w:ilvl="3" w:tplc="36DC1014" w:tentative="1">
      <w:start w:val="1"/>
      <w:numFmt w:val="decimal"/>
      <w:lvlText w:val="%4."/>
      <w:lvlJc w:val="left"/>
      <w:pPr>
        <w:ind w:left="5007" w:hanging="360"/>
      </w:pPr>
    </w:lvl>
    <w:lvl w:ilvl="4" w:tplc="37948264" w:tentative="1">
      <w:start w:val="1"/>
      <w:numFmt w:val="lowerLetter"/>
      <w:lvlText w:val="%5."/>
      <w:lvlJc w:val="left"/>
      <w:pPr>
        <w:ind w:left="5727" w:hanging="360"/>
      </w:pPr>
    </w:lvl>
    <w:lvl w:ilvl="5" w:tplc="C02E4E20" w:tentative="1">
      <w:start w:val="1"/>
      <w:numFmt w:val="lowerRoman"/>
      <w:lvlText w:val="%6."/>
      <w:lvlJc w:val="right"/>
      <w:pPr>
        <w:ind w:left="6447" w:hanging="180"/>
      </w:pPr>
    </w:lvl>
    <w:lvl w:ilvl="6" w:tplc="72801712" w:tentative="1">
      <w:start w:val="1"/>
      <w:numFmt w:val="decimal"/>
      <w:lvlText w:val="%7."/>
      <w:lvlJc w:val="left"/>
      <w:pPr>
        <w:ind w:left="7167" w:hanging="360"/>
      </w:pPr>
    </w:lvl>
    <w:lvl w:ilvl="7" w:tplc="7CEABBF6" w:tentative="1">
      <w:start w:val="1"/>
      <w:numFmt w:val="lowerLetter"/>
      <w:lvlText w:val="%8."/>
      <w:lvlJc w:val="left"/>
      <w:pPr>
        <w:ind w:left="7887" w:hanging="360"/>
      </w:pPr>
    </w:lvl>
    <w:lvl w:ilvl="8" w:tplc="74320604" w:tentative="1">
      <w:start w:val="1"/>
      <w:numFmt w:val="lowerRoman"/>
      <w:lvlText w:val="%9."/>
      <w:lvlJc w:val="right"/>
      <w:pPr>
        <w:ind w:left="8607" w:hanging="180"/>
      </w:pPr>
    </w:lvl>
  </w:abstractNum>
  <w:abstractNum w:abstractNumId="24"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4D3389B7"/>
    <w:multiLevelType w:val="hybridMultilevel"/>
    <w:tmpl w:val="FFFFFFFF"/>
    <w:lvl w:ilvl="0" w:tplc="CA302BB8">
      <w:start w:val="1"/>
      <w:numFmt w:val="decimal"/>
      <w:lvlText w:val="%1."/>
      <w:lvlJc w:val="left"/>
      <w:pPr>
        <w:ind w:left="2847" w:hanging="360"/>
      </w:pPr>
    </w:lvl>
    <w:lvl w:ilvl="1" w:tplc="88A837FA">
      <w:start w:val="1"/>
      <w:numFmt w:val="lowerLetter"/>
      <w:lvlText w:val="%2."/>
      <w:lvlJc w:val="left"/>
      <w:pPr>
        <w:ind w:left="3567" w:hanging="360"/>
      </w:pPr>
    </w:lvl>
    <w:lvl w:ilvl="2" w:tplc="DB76FB1C">
      <w:start w:val="1"/>
      <w:numFmt w:val="lowerRoman"/>
      <w:lvlText w:val="%3."/>
      <w:lvlJc w:val="right"/>
      <w:pPr>
        <w:ind w:left="4287" w:hanging="180"/>
      </w:pPr>
    </w:lvl>
    <w:lvl w:ilvl="3" w:tplc="F1EA685A">
      <w:start w:val="1"/>
      <w:numFmt w:val="decimal"/>
      <w:lvlText w:val="%4."/>
      <w:lvlJc w:val="left"/>
      <w:pPr>
        <w:ind w:left="5007" w:hanging="360"/>
      </w:pPr>
    </w:lvl>
    <w:lvl w:ilvl="4" w:tplc="B6AEDAC0">
      <w:start w:val="1"/>
      <w:numFmt w:val="lowerLetter"/>
      <w:lvlText w:val="%5."/>
      <w:lvlJc w:val="left"/>
      <w:pPr>
        <w:ind w:left="5727" w:hanging="360"/>
      </w:pPr>
    </w:lvl>
    <w:lvl w:ilvl="5" w:tplc="B502AE82">
      <w:start w:val="1"/>
      <w:numFmt w:val="lowerRoman"/>
      <w:lvlText w:val="%6."/>
      <w:lvlJc w:val="right"/>
      <w:pPr>
        <w:ind w:left="6447" w:hanging="180"/>
      </w:pPr>
    </w:lvl>
    <w:lvl w:ilvl="6" w:tplc="206E8108">
      <w:start w:val="1"/>
      <w:numFmt w:val="decimal"/>
      <w:lvlText w:val="%7."/>
      <w:lvlJc w:val="left"/>
      <w:pPr>
        <w:ind w:left="7167" w:hanging="360"/>
      </w:pPr>
    </w:lvl>
    <w:lvl w:ilvl="7" w:tplc="76729042">
      <w:start w:val="1"/>
      <w:numFmt w:val="lowerLetter"/>
      <w:lvlText w:val="%8."/>
      <w:lvlJc w:val="left"/>
      <w:pPr>
        <w:ind w:left="7887" w:hanging="360"/>
      </w:pPr>
    </w:lvl>
    <w:lvl w:ilvl="8" w:tplc="CA6637F8">
      <w:start w:val="1"/>
      <w:numFmt w:val="lowerRoman"/>
      <w:lvlText w:val="%9."/>
      <w:lvlJc w:val="right"/>
      <w:pPr>
        <w:ind w:left="8607" w:hanging="180"/>
      </w:pPr>
    </w:lvl>
  </w:abstractNum>
  <w:abstractNum w:abstractNumId="28" w15:restartNumberingAfterBreak="0">
    <w:nsid w:val="4EF2BE91"/>
    <w:multiLevelType w:val="hybridMultilevel"/>
    <w:tmpl w:val="FFFFFFFF"/>
    <w:lvl w:ilvl="0" w:tplc="85A46642">
      <w:start w:val="1"/>
      <w:numFmt w:val="decimal"/>
      <w:lvlText w:val="%1."/>
      <w:lvlJc w:val="left"/>
      <w:pPr>
        <w:ind w:left="2847" w:hanging="360"/>
      </w:pPr>
    </w:lvl>
    <w:lvl w:ilvl="1" w:tplc="6914C39C">
      <w:start w:val="1"/>
      <w:numFmt w:val="lowerLetter"/>
      <w:lvlText w:val="%2."/>
      <w:lvlJc w:val="left"/>
      <w:pPr>
        <w:ind w:left="3567" w:hanging="360"/>
      </w:pPr>
    </w:lvl>
    <w:lvl w:ilvl="2" w:tplc="C1568ABC">
      <w:start w:val="1"/>
      <w:numFmt w:val="lowerRoman"/>
      <w:lvlText w:val="%3."/>
      <w:lvlJc w:val="right"/>
      <w:pPr>
        <w:ind w:left="4287" w:hanging="180"/>
      </w:pPr>
    </w:lvl>
    <w:lvl w:ilvl="3" w:tplc="EB7697D0">
      <w:start w:val="1"/>
      <w:numFmt w:val="decimal"/>
      <w:lvlText w:val="%4."/>
      <w:lvlJc w:val="left"/>
      <w:pPr>
        <w:ind w:left="5007" w:hanging="360"/>
      </w:pPr>
    </w:lvl>
    <w:lvl w:ilvl="4" w:tplc="8B06F8C4">
      <w:start w:val="1"/>
      <w:numFmt w:val="lowerLetter"/>
      <w:lvlText w:val="%5."/>
      <w:lvlJc w:val="left"/>
      <w:pPr>
        <w:ind w:left="5727" w:hanging="360"/>
      </w:pPr>
    </w:lvl>
    <w:lvl w:ilvl="5" w:tplc="FC12E454">
      <w:start w:val="1"/>
      <w:numFmt w:val="lowerRoman"/>
      <w:lvlText w:val="%6."/>
      <w:lvlJc w:val="right"/>
      <w:pPr>
        <w:ind w:left="6447" w:hanging="180"/>
      </w:pPr>
    </w:lvl>
    <w:lvl w:ilvl="6" w:tplc="1C94B5E0">
      <w:start w:val="1"/>
      <w:numFmt w:val="decimal"/>
      <w:lvlText w:val="%7."/>
      <w:lvlJc w:val="left"/>
      <w:pPr>
        <w:ind w:left="7167" w:hanging="360"/>
      </w:pPr>
    </w:lvl>
    <w:lvl w:ilvl="7" w:tplc="F3221B6C">
      <w:start w:val="1"/>
      <w:numFmt w:val="lowerLetter"/>
      <w:lvlText w:val="%8."/>
      <w:lvlJc w:val="left"/>
      <w:pPr>
        <w:ind w:left="7887" w:hanging="360"/>
      </w:pPr>
    </w:lvl>
    <w:lvl w:ilvl="8" w:tplc="55CA9578">
      <w:start w:val="1"/>
      <w:numFmt w:val="lowerRoman"/>
      <w:lvlText w:val="%9."/>
      <w:lvlJc w:val="right"/>
      <w:pPr>
        <w:ind w:left="8607" w:hanging="180"/>
      </w:pPr>
    </w:lvl>
  </w:abstractNum>
  <w:abstractNum w:abstractNumId="29"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0" w15:restartNumberingAfterBreak="0">
    <w:nsid w:val="521F3A04"/>
    <w:multiLevelType w:val="multilevel"/>
    <w:tmpl w:val="DF44AF6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31" w15:restartNumberingAfterBreak="0">
    <w:nsid w:val="540B2231"/>
    <w:multiLevelType w:val="hybridMultilevel"/>
    <w:tmpl w:val="FFFFFFFF"/>
    <w:lvl w:ilvl="0" w:tplc="C58880A8">
      <w:start w:val="1"/>
      <w:numFmt w:val="decimal"/>
      <w:lvlText w:val="%1."/>
      <w:lvlJc w:val="left"/>
      <w:pPr>
        <w:ind w:left="2847" w:hanging="360"/>
      </w:pPr>
    </w:lvl>
    <w:lvl w:ilvl="1" w:tplc="44248114">
      <w:start w:val="1"/>
      <w:numFmt w:val="lowerLetter"/>
      <w:lvlText w:val="%2."/>
      <w:lvlJc w:val="left"/>
      <w:pPr>
        <w:ind w:left="3567" w:hanging="360"/>
      </w:pPr>
    </w:lvl>
    <w:lvl w:ilvl="2" w:tplc="3D0ECC38">
      <w:start w:val="1"/>
      <w:numFmt w:val="lowerRoman"/>
      <w:lvlText w:val="%3."/>
      <w:lvlJc w:val="right"/>
      <w:pPr>
        <w:ind w:left="4287" w:hanging="180"/>
      </w:pPr>
    </w:lvl>
    <w:lvl w:ilvl="3" w:tplc="20A0F9EC">
      <w:start w:val="1"/>
      <w:numFmt w:val="decimal"/>
      <w:lvlText w:val="%4."/>
      <w:lvlJc w:val="left"/>
      <w:pPr>
        <w:ind w:left="5007" w:hanging="360"/>
      </w:pPr>
    </w:lvl>
    <w:lvl w:ilvl="4" w:tplc="9C5054CA">
      <w:start w:val="1"/>
      <w:numFmt w:val="lowerLetter"/>
      <w:lvlText w:val="%5."/>
      <w:lvlJc w:val="left"/>
      <w:pPr>
        <w:ind w:left="5727" w:hanging="360"/>
      </w:pPr>
    </w:lvl>
    <w:lvl w:ilvl="5" w:tplc="1A9A026C">
      <w:start w:val="1"/>
      <w:numFmt w:val="lowerRoman"/>
      <w:lvlText w:val="%6."/>
      <w:lvlJc w:val="right"/>
      <w:pPr>
        <w:ind w:left="6447" w:hanging="180"/>
      </w:pPr>
    </w:lvl>
    <w:lvl w:ilvl="6" w:tplc="3098A3B0">
      <w:start w:val="1"/>
      <w:numFmt w:val="decimal"/>
      <w:lvlText w:val="%7."/>
      <w:lvlJc w:val="left"/>
      <w:pPr>
        <w:ind w:left="7167" w:hanging="360"/>
      </w:pPr>
    </w:lvl>
    <w:lvl w:ilvl="7" w:tplc="4344FAEC">
      <w:start w:val="1"/>
      <w:numFmt w:val="lowerLetter"/>
      <w:lvlText w:val="%8."/>
      <w:lvlJc w:val="left"/>
      <w:pPr>
        <w:ind w:left="7887" w:hanging="360"/>
      </w:pPr>
    </w:lvl>
    <w:lvl w:ilvl="8" w:tplc="E756801A">
      <w:start w:val="1"/>
      <w:numFmt w:val="lowerRoman"/>
      <w:lvlText w:val="%9."/>
      <w:lvlJc w:val="right"/>
      <w:pPr>
        <w:ind w:left="8607" w:hanging="180"/>
      </w:pPr>
    </w:lvl>
  </w:abstractNum>
  <w:abstractNum w:abstractNumId="32"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33" w15:restartNumberingAfterBreak="0">
    <w:nsid w:val="564C5807"/>
    <w:multiLevelType w:val="hybridMultilevel"/>
    <w:tmpl w:val="BA5E492A"/>
    <w:lvl w:ilvl="0" w:tplc="1C4AC1BC">
      <w:start w:val="1"/>
      <w:numFmt w:val="decimal"/>
      <w:lvlText w:val="%1."/>
      <w:lvlJc w:val="left"/>
      <w:pPr>
        <w:ind w:left="2847" w:hanging="360"/>
      </w:pPr>
    </w:lvl>
    <w:lvl w:ilvl="1" w:tplc="F0381F54">
      <w:start w:val="1"/>
      <w:numFmt w:val="lowerLetter"/>
      <w:lvlText w:val="%2."/>
      <w:lvlJc w:val="left"/>
      <w:pPr>
        <w:ind w:left="3567" w:hanging="360"/>
      </w:pPr>
    </w:lvl>
    <w:lvl w:ilvl="2" w:tplc="479EE174" w:tentative="1">
      <w:start w:val="1"/>
      <w:numFmt w:val="lowerRoman"/>
      <w:lvlText w:val="%3."/>
      <w:lvlJc w:val="right"/>
      <w:pPr>
        <w:ind w:left="4287" w:hanging="180"/>
      </w:pPr>
    </w:lvl>
    <w:lvl w:ilvl="3" w:tplc="B79A0502" w:tentative="1">
      <w:start w:val="1"/>
      <w:numFmt w:val="decimal"/>
      <w:lvlText w:val="%4."/>
      <w:lvlJc w:val="left"/>
      <w:pPr>
        <w:ind w:left="5007" w:hanging="360"/>
      </w:pPr>
    </w:lvl>
    <w:lvl w:ilvl="4" w:tplc="71FEB03E" w:tentative="1">
      <w:start w:val="1"/>
      <w:numFmt w:val="lowerLetter"/>
      <w:lvlText w:val="%5."/>
      <w:lvlJc w:val="left"/>
      <w:pPr>
        <w:ind w:left="5727" w:hanging="360"/>
      </w:pPr>
    </w:lvl>
    <w:lvl w:ilvl="5" w:tplc="C388EF7C" w:tentative="1">
      <w:start w:val="1"/>
      <w:numFmt w:val="lowerRoman"/>
      <w:lvlText w:val="%6."/>
      <w:lvlJc w:val="right"/>
      <w:pPr>
        <w:ind w:left="6447" w:hanging="180"/>
      </w:pPr>
    </w:lvl>
    <w:lvl w:ilvl="6" w:tplc="0D524E64" w:tentative="1">
      <w:start w:val="1"/>
      <w:numFmt w:val="decimal"/>
      <w:lvlText w:val="%7."/>
      <w:lvlJc w:val="left"/>
      <w:pPr>
        <w:ind w:left="7167" w:hanging="360"/>
      </w:pPr>
    </w:lvl>
    <w:lvl w:ilvl="7" w:tplc="D28A8EA0" w:tentative="1">
      <w:start w:val="1"/>
      <w:numFmt w:val="lowerLetter"/>
      <w:lvlText w:val="%8."/>
      <w:lvlJc w:val="left"/>
      <w:pPr>
        <w:ind w:left="7887" w:hanging="360"/>
      </w:pPr>
    </w:lvl>
    <w:lvl w:ilvl="8" w:tplc="3B709F56" w:tentative="1">
      <w:start w:val="1"/>
      <w:numFmt w:val="lowerRoman"/>
      <w:lvlText w:val="%9."/>
      <w:lvlJc w:val="right"/>
      <w:pPr>
        <w:ind w:left="8607" w:hanging="180"/>
      </w:pPr>
    </w:lvl>
  </w:abstractNum>
  <w:abstractNum w:abstractNumId="34" w15:restartNumberingAfterBreak="0">
    <w:nsid w:val="58CE2263"/>
    <w:multiLevelType w:val="hybridMultilevel"/>
    <w:tmpl w:val="AFBA21A6"/>
    <w:lvl w:ilvl="0" w:tplc="0410000F">
      <w:start w:val="1"/>
      <w:numFmt w:val="decimal"/>
      <w:lvlText w:val="%1."/>
      <w:lvlJc w:val="left"/>
      <w:pPr>
        <w:ind w:left="3060" w:hanging="360"/>
      </w:pPr>
    </w:lvl>
    <w:lvl w:ilvl="1" w:tplc="04100019" w:tentative="1">
      <w:start w:val="1"/>
      <w:numFmt w:val="lowerLetter"/>
      <w:lvlText w:val="%2."/>
      <w:lvlJc w:val="left"/>
      <w:pPr>
        <w:ind w:left="3780" w:hanging="360"/>
      </w:pPr>
    </w:lvl>
    <w:lvl w:ilvl="2" w:tplc="0410001B" w:tentative="1">
      <w:start w:val="1"/>
      <w:numFmt w:val="lowerRoman"/>
      <w:lvlText w:val="%3."/>
      <w:lvlJc w:val="right"/>
      <w:pPr>
        <w:ind w:left="4500" w:hanging="180"/>
      </w:pPr>
    </w:lvl>
    <w:lvl w:ilvl="3" w:tplc="0410000F" w:tentative="1">
      <w:start w:val="1"/>
      <w:numFmt w:val="decimal"/>
      <w:lvlText w:val="%4."/>
      <w:lvlJc w:val="left"/>
      <w:pPr>
        <w:ind w:left="5220" w:hanging="360"/>
      </w:pPr>
    </w:lvl>
    <w:lvl w:ilvl="4" w:tplc="04100019" w:tentative="1">
      <w:start w:val="1"/>
      <w:numFmt w:val="lowerLetter"/>
      <w:lvlText w:val="%5."/>
      <w:lvlJc w:val="left"/>
      <w:pPr>
        <w:ind w:left="5940" w:hanging="360"/>
      </w:pPr>
    </w:lvl>
    <w:lvl w:ilvl="5" w:tplc="0410001B" w:tentative="1">
      <w:start w:val="1"/>
      <w:numFmt w:val="lowerRoman"/>
      <w:lvlText w:val="%6."/>
      <w:lvlJc w:val="right"/>
      <w:pPr>
        <w:ind w:left="6660" w:hanging="180"/>
      </w:pPr>
    </w:lvl>
    <w:lvl w:ilvl="6" w:tplc="0410000F" w:tentative="1">
      <w:start w:val="1"/>
      <w:numFmt w:val="decimal"/>
      <w:lvlText w:val="%7."/>
      <w:lvlJc w:val="left"/>
      <w:pPr>
        <w:ind w:left="7380" w:hanging="360"/>
      </w:pPr>
    </w:lvl>
    <w:lvl w:ilvl="7" w:tplc="04100019" w:tentative="1">
      <w:start w:val="1"/>
      <w:numFmt w:val="lowerLetter"/>
      <w:lvlText w:val="%8."/>
      <w:lvlJc w:val="left"/>
      <w:pPr>
        <w:ind w:left="8100" w:hanging="360"/>
      </w:pPr>
    </w:lvl>
    <w:lvl w:ilvl="8" w:tplc="0410001B" w:tentative="1">
      <w:start w:val="1"/>
      <w:numFmt w:val="lowerRoman"/>
      <w:lvlText w:val="%9."/>
      <w:lvlJc w:val="right"/>
      <w:pPr>
        <w:ind w:left="8820" w:hanging="180"/>
      </w:pPr>
    </w:lvl>
  </w:abstractNum>
  <w:abstractNum w:abstractNumId="35" w15:restartNumberingAfterBreak="0">
    <w:nsid w:val="59DFA1BE"/>
    <w:multiLevelType w:val="hybridMultilevel"/>
    <w:tmpl w:val="FFFFFFFF"/>
    <w:lvl w:ilvl="0" w:tplc="CF406214">
      <w:start w:val="1"/>
      <w:numFmt w:val="decimal"/>
      <w:lvlText w:val="%1."/>
      <w:lvlJc w:val="left"/>
      <w:pPr>
        <w:ind w:left="2847" w:hanging="360"/>
      </w:pPr>
    </w:lvl>
    <w:lvl w:ilvl="1" w:tplc="FE00CF98">
      <w:start w:val="1"/>
      <w:numFmt w:val="lowerLetter"/>
      <w:lvlText w:val="%2."/>
      <w:lvlJc w:val="left"/>
      <w:pPr>
        <w:ind w:left="3567" w:hanging="360"/>
      </w:pPr>
    </w:lvl>
    <w:lvl w:ilvl="2" w:tplc="74DEF3D6">
      <w:start w:val="1"/>
      <w:numFmt w:val="lowerRoman"/>
      <w:lvlText w:val="%3."/>
      <w:lvlJc w:val="right"/>
      <w:pPr>
        <w:ind w:left="4287" w:hanging="180"/>
      </w:pPr>
    </w:lvl>
    <w:lvl w:ilvl="3" w:tplc="E09A36B6">
      <w:start w:val="1"/>
      <w:numFmt w:val="decimal"/>
      <w:lvlText w:val="%4."/>
      <w:lvlJc w:val="left"/>
      <w:pPr>
        <w:ind w:left="5007" w:hanging="360"/>
      </w:pPr>
    </w:lvl>
    <w:lvl w:ilvl="4" w:tplc="5FDCFDCC">
      <w:start w:val="1"/>
      <w:numFmt w:val="lowerLetter"/>
      <w:lvlText w:val="%5."/>
      <w:lvlJc w:val="left"/>
      <w:pPr>
        <w:ind w:left="5727" w:hanging="360"/>
      </w:pPr>
    </w:lvl>
    <w:lvl w:ilvl="5" w:tplc="19D09F3A">
      <w:start w:val="1"/>
      <w:numFmt w:val="lowerRoman"/>
      <w:lvlText w:val="%6."/>
      <w:lvlJc w:val="right"/>
      <w:pPr>
        <w:ind w:left="6447" w:hanging="180"/>
      </w:pPr>
    </w:lvl>
    <w:lvl w:ilvl="6" w:tplc="FE802534">
      <w:start w:val="1"/>
      <w:numFmt w:val="decimal"/>
      <w:lvlText w:val="%7."/>
      <w:lvlJc w:val="left"/>
      <w:pPr>
        <w:ind w:left="7167" w:hanging="360"/>
      </w:pPr>
    </w:lvl>
    <w:lvl w:ilvl="7" w:tplc="8BCC9302">
      <w:start w:val="1"/>
      <w:numFmt w:val="lowerLetter"/>
      <w:lvlText w:val="%8."/>
      <w:lvlJc w:val="left"/>
      <w:pPr>
        <w:ind w:left="7887" w:hanging="360"/>
      </w:pPr>
    </w:lvl>
    <w:lvl w:ilvl="8" w:tplc="58B20BA8">
      <w:start w:val="1"/>
      <w:numFmt w:val="lowerRoman"/>
      <w:lvlText w:val="%9."/>
      <w:lvlJc w:val="right"/>
      <w:pPr>
        <w:ind w:left="8607" w:hanging="180"/>
      </w:pPr>
    </w:lvl>
  </w:abstractNum>
  <w:abstractNum w:abstractNumId="36"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AC78502"/>
    <w:multiLevelType w:val="hybridMultilevel"/>
    <w:tmpl w:val="FFFFFFFF"/>
    <w:lvl w:ilvl="0" w:tplc="2FAC687E">
      <w:start w:val="1"/>
      <w:numFmt w:val="decimal"/>
      <w:lvlText w:val="%1."/>
      <w:lvlJc w:val="left"/>
      <w:pPr>
        <w:ind w:left="720" w:hanging="360"/>
      </w:pPr>
    </w:lvl>
    <w:lvl w:ilvl="1" w:tplc="37DAFD70">
      <w:start w:val="1"/>
      <w:numFmt w:val="lowerLetter"/>
      <w:lvlText w:val="%2."/>
      <w:lvlJc w:val="left"/>
      <w:pPr>
        <w:ind w:left="1440" w:hanging="360"/>
      </w:pPr>
    </w:lvl>
    <w:lvl w:ilvl="2" w:tplc="42A03F1E">
      <w:start w:val="1"/>
      <w:numFmt w:val="lowerRoman"/>
      <w:lvlText w:val="%3."/>
      <w:lvlJc w:val="right"/>
      <w:pPr>
        <w:ind w:left="2160" w:hanging="180"/>
      </w:pPr>
    </w:lvl>
    <w:lvl w:ilvl="3" w:tplc="BE04447E">
      <w:start w:val="1"/>
      <w:numFmt w:val="decimal"/>
      <w:lvlText w:val="%4."/>
      <w:lvlJc w:val="left"/>
      <w:pPr>
        <w:ind w:left="2880" w:hanging="360"/>
      </w:pPr>
    </w:lvl>
    <w:lvl w:ilvl="4" w:tplc="1C5AFEEE">
      <w:start w:val="1"/>
      <w:numFmt w:val="lowerLetter"/>
      <w:lvlText w:val="%5."/>
      <w:lvlJc w:val="left"/>
      <w:pPr>
        <w:ind w:left="3600" w:hanging="360"/>
      </w:pPr>
    </w:lvl>
    <w:lvl w:ilvl="5" w:tplc="AFAA9054">
      <w:start w:val="1"/>
      <w:numFmt w:val="lowerRoman"/>
      <w:lvlText w:val="%6."/>
      <w:lvlJc w:val="right"/>
      <w:pPr>
        <w:ind w:left="4320" w:hanging="180"/>
      </w:pPr>
    </w:lvl>
    <w:lvl w:ilvl="6" w:tplc="8FFC3D0C">
      <w:start w:val="1"/>
      <w:numFmt w:val="decimal"/>
      <w:lvlText w:val="%7."/>
      <w:lvlJc w:val="left"/>
      <w:pPr>
        <w:ind w:left="5040" w:hanging="360"/>
      </w:pPr>
    </w:lvl>
    <w:lvl w:ilvl="7" w:tplc="5DD07852">
      <w:start w:val="1"/>
      <w:numFmt w:val="lowerLetter"/>
      <w:lvlText w:val="%8."/>
      <w:lvlJc w:val="left"/>
      <w:pPr>
        <w:ind w:left="5760" w:hanging="360"/>
      </w:pPr>
    </w:lvl>
    <w:lvl w:ilvl="8" w:tplc="7408BE9C">
      <w:start w:val="1"/>
      <w:numFmt w:val="lowerRoman"/>
      <w:lvlText w:val="%9."/>
      <w:lvlJc w:val="right"/>
      <w:pPr>
        <w:ind w:left="6480" w:hanging="180"/>
      </w:pPr>
    </w:lvl>
  </w:abstractNum>
  <w:abstractNum w:abstractNumId="38" w15:restartNumberingAfterBreak="0">
    <w:nsid w:val="5B91ED8E"/>
    <w:multiLevelType w:val="hybridMultilevel"/>
    <w:tmpl w:val="FFFFFFFF"/>
    <w:lvl w:ilvl="0" w:tplc="3646A358">
      <w:start w:val="1"/>
      <w:numFmt w:val="decimal"/>
      <w:lvlText w:val="%1."/>
      <w:lvlJc w:val="left"/>
      <w:pPr>
        <w:ind w:left="720" w:hanging="360"/>
      </w:pPr>
    </w:lvl>
    <w:lvl w:ilvl="1" w:tplc="D73EFFD4">
      <w:start w:val="1"/>
      <w:numFmt w:val="lowerLetter"/>
      <w:lvlText w:val="%2."/>
      <w:lvlJc w:val="left"/>
      <w:pPr>
        <w:ind w:left="1440" w:hanging="360"/>
      </w:pPr>
    </w:lvl>
    <w:lvl w:ilvl="2" w:tplc="05803926">
      <w:start w:val="1"/>
      <w:numFmt w:val="lowerRoman"/>
      <w:lvlText w:val="%3."/>
      <w:lvlJc w:val="right"/>
      <w:pPr>
        <w:ind w:left="2160" w:hanging="180"/>
      </w:pPr>
    </w:lvl>
    <w:lvl w:ilvl="3" w:tplc="E4CE53D8">
      <w:start w:val="1"/>
      <w:numFmt w:val="decimal"/>
      <w:lvlText w:val="%4."/>
      <w:lvlJc w:val="left"/>
      <w:pPr>
        <w:ind w:left="2880" w:hanging="360"/>
      </w:pPr>
    </w:lvl>
    <w:lvl w:ilvl="4" w:tplc="E8AA675C">
      <w:start w:val="1"/>
      <w:numFmt w:val="lowerLetter"/>
      <w:lvlText w:val="%5."/>
      <w:lvlJc w:val="left"/>
      <w:pPr>
        <w:ind w:left="3600" w:hanging="360"/>
      </w:pPr>
    </w:lvl>
    <w:lvl w:ilvl="5" w:tplc="C37ABB9E">
      <w:start w:val="1"/>
      <w:numFmt w:val="lowerRoman"/>
      <w:lvlText w:val="%6."/>
      <w:lvlJc w:val="right"/>
      <w:pPr>
        <w:ind w:left="4320" w:hanging="180"/>
      </w:pPr>
    </w:lvl>
    <w:lvl w:ilvl="6" w:tplc="29480EC2">
      <w:start w:val="1"/>
      <w:numFmt w:val="decimal"/>
      <w:lvlText w:val="%7."/>
      <w:lvlJc w:val="left"/>
      <w:pPr>
        <w:ind w:left="5040" w:hanging="360"/>
      </w:pPr>
    </w:lvl>
    <w:lvl w:ilvl="7" w:tplc="643271B2">
      <w:start w:val="1"/>
      <w:numFmt w:val="lowerLetter"/>
      <w:lvlText w:val="%8."/>
      <w:lvlJc w:val="left"/>
      <w:pPr>
        <w:ind w:left="5760" w:hanging="360"/>
      </w:pPr>
    </w:lvl>
    <w:lvl w:ilvl="8" w:tplc="2956557C">
      <w:start w:val="1"/>
      <w:numFmt w:val="lowerRoman"/>
      <w:lvlText w:val="%9."/>
      <w:lvlJc w:val="right"/>
      <w:pPr>
        <w:ind w:left="6480" w:hanging="180"/>
      </w:pPr>
    </w:lvl>
  </w:abstractNum>
  <w:abstractNum w:abstractNumId="39" w15:restartNumberingAfterBreak="0">
    <w:nsid w:val="5DB17D61"/>
    <w:multiLevelType w:val="hybridMultilevel"/>
    <w:tmpl w:val="FFFFFFFF"/>
    <w:lvl w:ilvl="0" w:tplc="0F0A303C">
      <w:start w:val="1"/>
      <w:numFmt w:val="decimal"/>
      <w:lvlText w:val="%1."/>
      <w:lvlJc w:val="left"/>
      <w:pPr>
        <w:ind w:left="2847" w:hanging="360"/>
      </w:pPr>
    </w:lvl>
    <w:lvl w:ilvl="1" w:tplc="D0A25212">
      <w:start w:val="1"/>
      <w:numFmt w:val="lowerLetter"/>
      <w:lvlText w:val="%2."/>
      <w:lvlJc w:val="left"/>
      <w:pPr>
        <w:ind w:left="3567" w:hanging="360"/>
      </w:pPr>
    </w:lvl>
    <w:lvl w:ilvl="2" w:tplc="F670B964">
      <w:start w:val="1"/>
      <w:numFmt w:val="lowerRoman"/>
      <w:lvlText w:val="%3."/>
      <w:lvlJc w:val="right"/>
      <w:pPr>
        <w:ind w:left="4287" w:hanging="180"/>
      </w:pPr>
    </w:lvl>
    <w:lvl w:ilvl="3" w:tplc="B1A23AD4">
      <w:start w:val="1"/>
      <w:numFmt w:val="decimal"/>
      <w:lvlText w:val="%4."/>
      <w:lvlJc w:val="left"/>
      <w:pPr>
        <w:ind w:left="5007" w:hanging="360"/>
      </w:pPr>
    </w:lvl>
    <w:lvl w:ilvl="4" w:tplc="4C084974">
      <w:start w:val="1"/>
      <w:numFmt w:val="lowerLetter"/>
      <w:lvlText w:val="%5."/>
      <w:lvlJc w:val="left"/>
      <w:pPr>
        <w:ind w:left="5727" w:hanging="360"/>
      </w:pPr>
    </w:lvl>
    <w:lvl w:ilvl="5" w:tplc="4DCAAA3E">
      <w:start w:val="1"/>
      <w:numFmt w:val="lowerRoman"/>
      <w:lvlText w:val="%6."/>
      <w:lvlJc w:val="right"/>
      <w:pPr>
        <w:ind w:left="6447" w:hanging="180"/>
      </w:pPr>
    </w:lvl>
    <w:lvl w:ilvl="6" w:tplc="816C8F28">
      <w:start w:val="1"/>
      <w:numFmt w:val="decimal"/>
      <w:lvlText w:val="%7."/>
      <w:lvlJc w:val="left"/>
      <w:pPr>
        <w:ind w:left="7167" w:hanging="360"/>
      </w:pPr>
    </w:lvl>
    <w:lvl w:ilvl="7" w:tplc="67A461A2">
      <w:start w:val="1"/>
      <w:numFmt w:val="lowerLetter"/>
      <w:lvlText w:val="%8."/>
      <w:lvlJc w:val="left"/>
      <w:pPr>
        <w:ind w:left="7887" w:hanging="360"/>
      </w:pPr>
    </w:lvl>
    <w:lvl w:ilvl="8" w:tplc="F52A0AD2">
      <w:start w:val="1"/>
      <w:numFmt w:val="lowerRoman"/>
      <w:lvlText w:val="%9."/>
      <w:lvlJc w:val="right"/>
      <w:pPr>
        <w:ind w:left="8607" w:hanging="180"/>
      </w:pPr>
    </w:lvl>
  </w:abstractNum>
  <w:abstractNum w:abstractNumId="40" w15:restartNumberingAfterBreak="0">
    <w:nsid w:val="61B51975"/>
    <w:multiLevelType w:val="hybridMultilevel"/>
    <w:tmpl w:val="52B0A710"/>
    <w:lvl w:ilvl="0" w:tplc="C09A812E">
      <w:start w:val="1"/>
      <w:numFmt w:val="decimal"/>
      <w:lvlText w:val="%1."/>
      <w:lvlJc w:val="left"/>
      <w:pPr>
        <w:ind w:left="2847" w:hanging="360"/>
      </w:pPr>
    </w:lvl>
    <w:lvl w:ilvl="1" w:tplc="550C21D2" w:tentative="1">
      <w:start w:val="1"/>
      <w:numFmt w:val="lowerLetter"/>
      <w:lvlText w:val="%2."/>
      <w:lvlJc w:val="left"/>
      <w:pPr>
        <w:ind w:left="3567" w:hanging="360"/>
      </w:pPr>
    </w:lvl>
    <w:lvl w:ilvl="2" w:tplc="E94A4482" w:tentative="1">
      <w:start w:val="1"/>
      <w:numFmt w:val="lowerRoman"/>
      <w:lvlText w:val="%3."/>
      <w:lvlJc w:val="right"/>
      <w:pPr>
        <w:ind w:left="4287" w:hanging="180"/>
      </w:pPr>
    </w:lvl>
    <w:lvl w:ilvl="3" w:tplc="B7723F84" w:tentative="1">
      <w:start w:val="1"/>
      <w:numFmt w:val="decimal"/>
      <w:lvlText w:val="%4."/>
      <w:lvlJc w:val="left"/>
      <w:pPr>
        <w:ind w:left="5007" w:hanging="360"/>
      </w:pPr>
    </w:lvl>
    <w:lvl w:ilvl="4" w:tplc="2A402C2E" w:tentative="1">
      <w:start w:val="1"/>
      <w:numFmt w:val="lowerLetter"/>
      <w:lvlText w:val="%5."/>
      <w:lvlJc w:val="left"/>
      <w:pPr>
        <w:ind w:left="5727" w:hanging="360"/>
      </w:pPr>
    </w:lvl>
    <w:lvl w:ilvl="5" w:tplc="591CE948" w:tentative="1">
      <w:start w:val="1"/>
      <w:numFmt w:val="lowerRoman"/>
      <w:lvlText w:val="%6."/>
      <w:lvlJc w:val="right"/>
      <w:pPr>
        <w:ind w:left="6447" w:hanging="180"/>
      </w:pPr>
    </w:lvl>
    <w:lvl w:ilvl="6" w:tplc="0B0661A0" w:tentative="1">
      <w:start w:val="1"/>
      <w:numFmt w:val="decimal"/>
      <w:lvlText w:val="%7."/>
      <w:lvlJc w:val="left"/>
      <w:pPr>
        <w:ind w:left="7167" w:hanging="360"/>
      </w:pPr>
    </w:lvl>
    <w:lvl w:ilvl="7" w:tplc="90F44C3C" w:tentative="1">
      <w:start w:val="1"/>
      <w:numFmt w:val="lowerLetter"/>
      <w:lvlText w:val="%8."/>
      <w:lvlJc w:val="left"/>
      <w:pPr>
        <w:ind w:left="7887" w:hanging="360"/>
      </w:pPr>
    </w:lvl>
    <w:lvl w:ilvl="8" w:tplc="0DE0C00C" w:tentative="1">
      <w:start w:val="1"/>
      <w:numFmt w:val="lowerRoman"/>
      <w:lvlText w:val="%9."/>
      <w:lvlJc w:val="right"/>
      <w:pPr>
        <w:ind w:left="8607"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A214B08"/>
    <w:multiLevelType w:val="hybridMultilevel"/>
    <w:tmpl w:val="4D16ADF6"/>
    <w:lvl w:ilvl="0" w:tplc="0410000B">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0963EC5"/>
    <w:multiLevelType w:val="hybridMultilevel"/>
    <w:tmpl w:val="FFFFFFFF"/>
    <w:lvl w:ilvl="0" w:tplc="891EBD5A">
      <w:start w:val="1"/>
      <w:numFmt w:val="decimal"/>
      <w:lvlText w:val="%1."/>
      <w:lvlJc w:val="left"/>
      <w:pPr>
        <w:ind w:left="2847" w:hanging="360"/>
      </w:pPr>
    </w:lvl>
    <w:lvl w:ilvl="1" w:tplc="D35AA5F4">
      <w:start w:val="1"/>
      <w:numFmt w:val="lowerLetter"/>
      <w:lvlText w:val="%2."/>
      <w:lvlJc w:val="left"/>
      <w:pPr>
        <w:ind w:left="3567" w:hanging="360"/>
      </w:pPr>
    </w:lvl>
    <w:lvl w:ilvl="2" w:tplc="03F2B900">
      <w:start w:val="1"/>
      <w:numFmt w:val="lowerRoman"/>
      <w:lvlText w:val="%3."/>
      <w:lvlJc w:val="right"/>
      <w:pPr>
        <w:ind w:left="4287" w:hanging="180"/>
      </w:pPr>
    </w:lvl>
    <w:lvl w:ilvl="3" w:tplc="BFDE4BFC">
      <w:start w:val="1"/>
      <w:numFmt w:val="decimal"/>
      <w:lvlText w:val="%4."/>
      <w:lvlJc w:val="left"/>
      <w:pPr>
        <w:ind w:left="5007" w:hanging="360"/>
      </w:pPr>
    </w:lvl>
    <w:lvl w:ilvl="4" w:tplc="6C547480">
      <w:start w:val="1"/>
      <w:numFmt w:val="lowerLetter"/>
      <w:lvlText w:val="%5."/>
      <w:lvlJc w:val="left"/>
      <w:pPr>
        <w:ind w:left="5727" w:hanging="360"/>
      </w:pPr>
    </w:lvl>
    <w:lvl w:ilvl="5" w:tplc="DD22DFB4">
      <w:start w:val="1"/>
      <w:numFmt w:val="lowerRoman"/>
      <w:lvlText w:val="%6."/>
      <w:lvlJc w:val="right"/>
      <w:pPr>
        <w:ind w:left="6447" w:hanging="180"/>
      </w:pPr>
    </w:lvl>
    <w:lvl w:ilvl="6" w:tplc="BFE2F7E8">
      <w:start w:val="1"/>
      <w:numFmt w:val="decimal"/>
      <w:lvlText w:val="%7."/>
      <w:lvlJc w:val="left"/>
      <w:pPr>
        <w:ind w:left="7167" w:hanging="360"/>
      </w:pPr>
    </w:lvl>
    <w:lvl w:ilvl="7" w:tplc="2124B63E">
      <w:start w:val="1"/>
      <w:numFmt w:val="lowerLetter"/>
      <w:lvlText w:val="%8."/>
      <w:lvlJc w:val="left"/>
      <w:pPr>
        <w:ind w:left="7887" w:hanging="360"/>
      </w:pPr>
    </w:lvl>
    <w:lvl w:ilvl="8" w:tplc="F7783834">
      <w:start w:val="1"/>
      <w:numFmt w:val="lowerRoman"/>
      <w:lvlText w:val="%9."/>
      <w:lvlJc w:val="right"/>
      <w:pPr>
        <w:ind w:left="8607" w:hanging="180"/>
      </w:pPr>
    </w:lvl>
  </w:abstractNum>
  <w:abstractNum w:abstractNumId="44" w15:restartNumberingAfterBreak="0">
    <w:nsid w:val="7CDC4B2E"/>
    <w:multiLevelType w:val="hybridMultilevel"/>
    <w:tmpl w:val="CF7EB89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5" w15:restartNumberingAfterBreak="0">
    <w:nsid w:val="7DB6144E"/>
    <w:multiLevelType w:val="hybridMultilevel"/>
    <w:tmpl w:val="5B36B9D2"/>
    <w:lvl w:ilvl="0" w:tplc="BB4CCC00">
      <w:start w:val="1"/>
      <w:numFmt w:val="decimal"/>
      <w:lvlText w:val="%1."/>
      <w:lvlJc w:val="left"/>
      <w:pPr>
        <w:ind w:left="2847" w:hanging="360"/>
      </w:pPr>
    </w:lvl>
    <w:lvl w:ilvl="1" w:tplc="DAB26E52" w:tentative="1">
      <w:start w:val="1"/>
      <w:numFmt w:val="lowerLetter"/>
      <w:lvlText w:val="%2."/>
      <w:lvlJc w:val="left"/>
      <w:pPr>
        <w:ind w:left="3567" w:hanging="360"/>
      </w:pPr>
    </w:lvl>
    <w:lvl w:ilvl="2" w:tplc="C624DD6C" w:tentative="1">
      <w:start w:val="1"/>
      <w:numFmt w:val="lowerRoman"/>
      <w:lvlText w:val="%3."/>
      <w:lvlJc w:val="right"/>
      <w:pPr>
        <w:ind w:left="4287" w:hanging="180"/>
      </w:pPr>
    </w:lvl>
    <w:lvl w:ilvl="3" w:tplc="37F4D3BC" w:tentative="1">
      <w:start w:val="1"/>
      <w:numFmt w:val="decimal"/>
      <w:lvlText w:val="%4."/>
      <w:lvlJc w:val="left"/>
      <w:pPr>
        <w:ind w:left="5007" w:hanging="360"/>
      </w:pPr>
    </w:lvl>
    <w:lvl w:ilvl="4" w:tplc="5A04AE34" w:tentative="1">
      <w:start w:val="1"/>
      <w:numFmt w:val="lowerLetter"/>
      <w:lvlText w:val="%5."/>
      <w:lvlJc w:val="left"/>
      <w:pPr>
        <w:ind w:left="5727" w:hanging="360"/>
      </w:pPr>
    </w:lvl>
    <w:lvl w:ilvl="5" w:tplc="A5486996" w:tentative="1">
      <w:start w:val="1"/>
      <w:numFmt w:val="lowerRoman"/>
      <w:lvlText w:val="%6."/>
      <w:lvlJc w:val="right"/>
      <w:pPr>
        <w:ind w:left="6447" w:hanging="180"/>
      </w:pPr>
    </w:lvl>
    <w:lvl w:ilvl="6" w:tplc="2E340A96" w:tentative="1">
      <w:start w:val="1"/>
      <w:numFmt w:val="decimal"/>
      <w:lvlText w:val="%7."/>
      <w:lvlJc w:val="left"/>
      <w:pPr>
        <w:ind w:left="7167" w:hanging="360"/>
      </w:pPr>
    </w:lvl>
    <w:lvl w:ilvl="7" w:tplc="6EDC6378" w:tentative="1">
      <w:start w:val="1"/>
      <w:numFmt w:val="lowerLetter"/>
      <w:lvlText w:val="%8."/>
      <w:lvlJc w:val="left"/>
      <w:pPr>
        <w:ind w:left="7887" w:hanging="360"/>
      </w:pPr>
    </w:lvl>
    <w:lvl w:ilvl="8" w:tplc="81A61DE4" w:tentative="1">
      <w:start w:val="1"/>
      <w:numFmt w:val="lowerRoman"/>
      <w:lvlText w:val="%9."/>
      <w:lvlJc w:val="right"/>
      <w:pPr>
        <w:ind w:left="8607" w:hanging="180"/>
      </w:pPr>
    </w:lvl>
  </w:abstractNum>
  <w:num w:numId="1" w16cid:durableId="170266564">
    <w:abstractNumId w:val="0"/>
  </w:num>
  <w:num w:numId="2" w16cid:durableId="1849906296">
    <w:abstractNumId w:val="1"/>
  </w:num>
  <w:num w:numId="3" w16cid:durableId="336276686">
    <w:abstractNumId w:val="2"/>
  </w:num>
  <w:num w:numId="4" w16cid:durableId="1315912935">
    <w:abstractNumId w:val="3"/>
  </w:num>
  <w:num w:numId="5" w16cid:durableId="1745224526">
    <w:abstractNumId w:val="4"/>
  </w:num>
  <w:num w:numId="6" w16cid:durableId="424767397">
    <w:abstractNumId w:val="25"/>
  </w:num>
  <w:num w:numId="7" w16cid:durableId="1791434923">
    <w:abstractNumId w:val="41"/>
  </w:num>
  <w:num w:numId="8" w16cid:durableId="1854879204">
    <w:abstractNumId w:val="14"/>
  </w:num>
  <w:num w:numId="9" w16cid:durableId="1000348573">
    <w:abstractNumId w:val="14"/>
  </w:num>
  <w:num w:numId="10" w16cid:durableId="1055355611">
    <w:abstractNumId w:val="17"/>
  </w:num>
  <w:num w:numId="11" w16cid:durableId="1846893545">
    <w:abstractNumId w:val="24"/>
  </w:num>
  <w:num w:numId="12" w16cid:durableId="1837308475">
    <w:abstractNumId w:val="29"/>
  </w:num>
  <w:num w:numId="13" w16cid:durableId="1130248563">
    <w:abstractNumId w:val="5"/>
  </w:num>
  <w:num w:numId="14" w16cid:durableId="931620096">
    <w:abstractNumId w:val="26"/>
  </w:num>
  <w:num w:numId="15" w16cid:durableId="1759328385">
    <w:abstractNumId w:val="8"/>
  </w:num>
  <w:num w:numId="16" w16cid:durableId="5334678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9689728">
    <w:abstractNumId w:val="44"/>
  </w:num>
  <w:num w:numId="18" w16cid:durableId="575674953">
    <w:abstractNumId w:val="11"/>
  </w:num>
  <w:num w:numId="19" w16cid:durableId="109932183">
    <w:abstractNumId w:val="19"/>
  </w:num>
  <w:num w:numId="20" w16cid:durableId="1628271632">
    <w:abstractNumId w:val="42"/>
  </w:num>
  <w:num w:numId="21" w16cid:durableId="1581603171">
    <w:abstractNumId w:val="7"/>
  </w:num>
  <w:num w:numId="22" w16cid:durableId="651328397">
    <w:abstractNumId w:val="30"/>
  </w:num>
  <w:num w:numId="23" w16cid:durableId="2076321602">
    <w:abstractNumId w:val="16"/>
  </w:num>
  <w:num w:numId="24" w16cid:durableId="1465343182">
    <w:abstractNumId w:val="36"/>
  </w:num>
  <w:num w:numId="25" w16cid:durableId="2042440443">
    <w:abstractNumId w:val="6"/>
  </w:num>
  <w:num w:numId="26" w16cid:durableId="570121908">
    <w:abstractNumId w:val="33"/>
  </w:num>
  <w:num w:numId="27" w16cid:durableId="1047221118">
    <w:abstractNumId w:val="45"/>
  </w:num>
  <w:num w:numId="28" w16cid:durableId="1906378061">
    <w:abstractNumId w:val="21"/>
  </w:num>
  <w:num w:numId="29" w16cid:durableId="311447206">
    <w:abstractNumId w:val="23"/>
  </w:num>
  <w:num w:numId="30" w16cid:durableId="496580780">
    <w:abstractNumId w:val="15"/>
  </w:num>
  <w:num w:numId="31" w16cid:durableId="463238301">
    <w:abstractNumId w:val="32"/>
  </w:num>
  <w:num w:numId="32" w16cid:durableId="1421831954">
    <w:abstractNumId w:val="18"/>
  </w:num>
  <w:num w:numId="33" w16cid:durableId="1207722481">
    <w:abstractNumId w:val="40"/>
  </w:num>
  <w:num w:numId="34" w16cid:durableId="534318042">
    <w:abstractNumId w:val="12"/>
  </w:num>
  <w:num w:numId="35" w16cid:durableId="1948392534">
    <w:abstractNumId w:val="22"/>
  </w:num>
  <w:num w:numId="36" w16cid:durableId="799492218">
    <w:abstractNumId w:val="20"/>
  </w:num>
  <w:num w:numId="37" w16cid:durableId="194467650">
    <w:abstractNumId w:val="34"/>
  </w:num>
  <w:num w:numId="38" w16cid:durableId="2038118359">
    <w:abstractNumId w:val="9"/>
  </w:num>
  <w:num w:numId="39" w16cid:durableId="36008370">
    <w:abstractNumId w:val="13"/>
  </w:num>
  <w:num w:numId="40" w16cid:durableId="282343847">
    <w:abstractNumId w:val="10"/>
  </w:num>
  <w:num w:numId="41" w16cid:durableId="100802864">
    <w:abstractNumId w:val="35"/>
  </w:num>
  <w:num w:numId="42" w16cid:durableId="1488865102">
    <w:abstractNumId w:val="37"/>
  </w:num>
  <w:num w:numId="43" w16cid:durableId="463892931">
    <w:abstractNumId w:val="39"/>
  </w:num>
  <w:num w:numId="44" w16cid:durableId="454296169">
    <w:abstractNumId w:val="43"/>
  </w:num>
  <w:num w:numId="45" w16cid:durableId="406417674">
    <w:abstractNumId w:val="31"/>
  </w:num>
  <w:num w:numId="46" w16cid:durableId="1505366113">
    <w:abstractNumId w:val="38"/>
  </w:num>
  <w:num w:numId="47" w16cid:durableId="430053567">
    <w:abstractNumId w:val="27"/>
  </w:num>
  <w:num w:numId="48" w16cid:durableId="2229116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12046"/>
    <w:rsid w:val="000126E7"/>
    <w:rsid w:val="00024941"/>
    <w:rsid w:val="0002711F"/>
    <w:rsid w:val="00033AF8"/>
    <w:rsid w:val="00034E73"/>
    <w:rsid w:val="0003605E"/>
    <w:rsid w:val="00036A4C"/>
    <w:rsid w:val="00036AAD"/>
    <w:rsid w:val="00041BB2"/>
    <w:rsid w:val="00044601"/>
    <w:rsid w:val="00045AC2"/>
    <w:rsid w:val="000507C1"/>
    <w:rsid w:val="000532BE"/>
    <w:rsid w:val="00060504"/>
    <w:rsid w:val="000659A3"/>
    <w:rsid w:val="000726F7"/>
    <w:rsid w:val="000863FB"/>
    <w:rsid w:val="00092DAC"/>
    <w:rsid w:val="00093D9B"/>
    <w:rsid w:val="000974DA"/>
    <w:rsid w:val="000A2AD9"/>
    <w:rsid w:val="000A5632"/>
    <w:rsid w:val="000B1907"/>
    <w:rsid w:val="000B202E"/>
    <w:rsid w:val="000B6DAD"/>
    <w:rsid w:val="000C4763"/>
    <w:rsid w:val="000C47EA"/>
    <w:rsid w:val="000C4C2B"/>
    <w:rsid w:val="000D2800"/>
    <w:rsid w:val="000E335A"/>
    <w:rsid w:val="000E3C54"/>
    <w:rsid w:val="000F5682"/>
    <w:rsid w:val="0010515D"/>
    <w:rsid w:val="00112192"/>
    <w:rsid w:val="00120304"/>
    <w:rsid w:val="00130068"/>
    <w:rsid w:val="0013473E"/>
    <w:rsid w:val="0013616B"/>
    <w:rsid w:val="001363DE"/>
    <w:rsid w:val="00136724"/>
    <w:rsid w:val="001465D9"/>
    <w:rsid w:val="00156DD2"/>
    <w:rsid w:val="001629F1"/>
    <w:rsid w:val="00165FDA"/>
    <w:rsid w:val="00173D82"/>
    <w:rsid w:val="00175CF2"/>
    <w:rsid w:val="001765AE"/>
    <w:rsid w:val="00191E60"/>
    <w:rsid w:val="0019288B"/>
    <w:rsid w:val="0019463C"/>
    <w:rsid w:val="00196B40"/>
    <w:rsid w:val="001A0133"/>
    <w:rsid w:val="001A2015"/>
    <w:rsid w:val="001A302F"/>
    <w:rsid w:val="001A5FE2"/>
    <w:rsid w:val="001B301E"/>
    <w:rsid w:val="001B500F"/>
    <w:rsid w:val="001B582E"/>
    <w:rsid w:val="001B6CE4"/>
    <w:rsid w:val="001C08E8"/>
    <w:rsid w:val="001D0DD5"/>
    <w:rsid w:val="001D59E0"/>
    <w:rsid w:val="001D5B3F"/>
    <w:rsid w:val="001D6975"/>
    <w:rsid w:val="001E2124"/>
    <w:rsid w:val="001E741B"/>
    <w:rsid w:val="002125BF"/>
    <w:rsid w:val="00212C2E"/>
    <w:rsid w:val="002216C8"/>
    <w:rsid w:val="002225A4"/>
    <w:rsid w:val="00222B25"/>
    <w:rsid w:val="002235E5"/>
    <w:rsid w:val="00227A8E"/>
    <w:rsid w:val="00237067"/>
    <w:rsid w:val="002417E6"/>
    <w:rsid w:val="0024525D"/>
    <w:rsid w:val="00250C6D"/>
    <w:rsid w:val="002538EC"/>
    <w:rsid w:val="002577C3"/>
    <w:rsid w:val="002601A9"/>
    <w:rsid w:val="00264E01"/>
    <w:rsid w:val="00264ED2"/>
    <w:rsid w:val="00270F12"/>
    <w:rsid w:val="00270F2F"/>
    <w:rsid w:val="002713D8"/>
    <w:rsid w:val="00276035"/>
    <w:rsid w:val="00280638"/>
    <w:rsid w:val="00293A03"/>
    <w:rsid w:val="002A3A29"/>
    <w:rsid w:val="002ABC5F"/>
    <w:rsid w:val="002B4BFE"/>
    <w:rsid w:val="002C032C"/>
    <w:rsid w:val="002D036C"/>
    <w:rsid w:val="002D12B3"/>
    <w:rsid w:val="002D30B5"/>
    <w:rsid w:val="002D7996"/>
    <w:rsid w:val="002E6D5B"/>
    <w:rsid w:val="002F1A3B"/>
    <w:rsid w:val="002F2168"/>
    <w:rsid w:val="003051FB"/>
    <w:rsid w:val="00315A9F"/>
    <w:rsid w:val="003227DA"/>
    <w:rsid w:val="0032723E"/>
    <w:rsid w:val="003605C6"/>
    <w:rsid w:val="00361235"/>
    <w:rsid w:val="00363676"/>
    <w:rsid w:val="003705B0"/>
    <w:rsid w:val="0037136D"/>
    <w:rsid w:val="0038204B"/>
    <w:rsid w:val="00387E5A"/>
    <w:rsid w:val="003A1457"/>
    <w:rsid w:val="003A23F5"/>
    <w:rsid w:val="003A2916"/>
    <w:rsid w:val="003B016A"/>
    <w:rsid w:val="003B2D81"/>
    <w:rsid w:val="003B4996"/>
    <w:rsid w:val="003D30EE"/>
    <w:rsid w:val="003D6AC1"/>
    <w:rsid w:val="003D6C83"/>
    <w:rsid w:val="003D7075"/>
    <w:rsid w:val="003E00FB"/>
    <w:rsid w:val="003E06DE"/>
    <w:rsid w:val="003E2B35"/>
    <w:rsid w:val="00405F58"/>
    <w:rsid w:val="00420979"/>
    <w:rsid w:val="00421F90"/>
    <w:rsid w:val="00422ECA"/>
    <w:rsid w:val="00427459"/>
    <w:rsid w:val="00433029"/>
    <w:rsid w:val="0044239C"/>
    <w:rsid w:val="00443166"/>
    <w:rsid w:val="004646F8"/>
    <w:rsid w:val="00471569"/>
    <w:rsid w:val="00473CEC"/>
    <w:rsid w:val="00474E22"/>
    <w:rsid w:val="0047628B"/>
    <w:rsid w:val="00491FED"/>
    <w:rsid w:val="0049347E"/>
    <w:rsid w:val="00493B60"/>
    <w:rsid w:val="004974A0"/>
    <w:rsid w:val="004A08F4"/>
    <w:rsid w:val="004B223F"/>
    <w:rsid w:val="004B44B9"/>
    <w:rsid w:val="004C0D2B"/>
    <w:rsid w:val="004C2CA1"/>
    <w:rsid w:val="004D0226"/>
    <w:rsid w:val="004D1EA6"/>
    <w:rsid w:val="004D7E77"/>
    <w:rsid w:val="004E52E1"/>
    <w:rsid w:val="004F003C"/>
    <w:rsid w:val="0050009D"/>
    <w:rsid w:val="0050161E"/>
    <w:rsid w:val="00501F08"/>
    <w:rsid w:val="0050563D"/>
    <w:rsid w:val="00507083"/>
    <w:rsid w:val="00512A65"/>
    <w:rsid w:val="00522CC0"/>
    <w:rsid w:val="00534A8E"/>
    <w:rsid w:val="0056335C"/>
    <w:rsid w:val="00563CC6"/>
    <w:rsid w:val="00565B89"/>
    <w:rsid w:val="005747B4"/>
    <w:rsid w:val="00574F93"/>
    <w:rsid w:val="00575467"/>
    <w:rsid w:val="00577F12"/>
    <w:rsid w:val="005811C1"/>
    <w:rsid w:val="00581E2F"/>
    <w:rsid w:val="00582684"/>
    <w:rsid w:val="00584E28"/>
    <w:rsid w:val="005877D6"/>
    <w:rsid w:val="005A7ABC"/>
    <w:rsid w:val="005A7FDA"/>
    <w:rsid w:val="005B2F1D"/>
    <w:rsid w:val="005B37F8"/>
    <w:rsid w:val="005B49C4"/>
    <w:rsid w:val="005C6921"/>
    <w:rsid w:val="005E3E8A"/>
    <w:rsid w:val="005E4B1E"/>
    <w:rsid w:val="005E6228"/>
    <w:rsid w:val="005E7963"/>
    <w:rsid w:val="005F08D0"/>
    <w:rsid w:val="005F423D"/>
    <w:rsid w:val="005F4FB1"/>
    <w:rsid w:val="005F5150"/>
    <w:rsid w:val="00602BA9"/>
    <w:rsid w:val="00604BBD"/>
    <w:rsid w:val="006170AF"/>
    <w:rsid w:val="00621998"/>
    <w:rsid w:val="006353D2"/>
    <w:rsid w:val="006361EC"/>
    <w:rsid w:val="00645128"/>
    <w:rsid w:val="00646E48"/>
    <w:rsid w:val="0065406B"/>
    <w:rsid w:val="0066589B"/>
    <w:rsid w:val="00665CBE"/>
    <w:rsid w:val="00667A53"/>
    <w:rsid w:val="00672337"/>
    <w:rsid w:val="00674692"/>
    <w:rsid w:val="00685601"/>
    <w:rsid w:val="006864A4"/>
    <w:rsid w:val="00696E72"/>
    <w:rsid w:val="00697ABD"/>
    <w:rsid w:val="006A1745"/>
    <w:rsid w:val="006A3B4D"/>
    <w:rsid w:val="006A763B"/>
    <w:rsid w:val="006A78F4"/>
    <w:rsid w:val="006B194D"/>
    <w:rsid w:val="006B2A34"/>
    <w:rsid w:val="006B591B"/>
    <w:rsid w:val="006E14FB"/>
    <w:rsid w:val="007038BA"/>
    <w:rsid w:val="007054B3"/>
    <w:rsid w:val="007056C1"/>
    <w:rsid w:val="00714630"/>
    <w:rsid w:val="00715126"/>
    <w:rsid w:val="0073347B"/>
    <w:rsid w:val="007374D8"/>
    <w:rsid w:val="0074355A"/>
    <w:rsid w:val="00743CD6"/>
    <w:rsid w:val="00746DD9"/>
    <w:rsid w:val="00747763"/>
    <w:rsid w:val="00752C7B"/>
    <w:rsid w:val="007603DE"/>
    <w:rsid w:val="00761B40"/>
    <w:rsid w:val="007653E8"/>
    <w:rsid w:val="0077047B"/>
    <w:rsid w:val="00770F7B"/>
    <w:rsid w:val="00772B19"/>
    <w:rsid w:val="00774A62"/>
    <w:rsid w:val="00781C77"/>
    <w:rsid w:val="00783674"/>
    <w:rsid w:val="007A54EE"/>
    <w:rsid w:val="007A68D2"/>
    <w:rsid w:val="007B0B27"/>
    <w:rsid w:val="007B3BAF"/>
    <w:rsid w:val="007B6423"/>
    <w:rsid w:val="007B7FAE"/>
    <w:rsid w:val="007C1E59"/>
    <w:rsid w:val="007C2C77"/>
    <w:rsid w:val="007C5507"/>
    <w:rsid w:val="007C7AAC"/>
    <w:rsid w:val="007D2BBB"/>
    <w:rsid w:val="007F12C3"/>
    <w:rsid w:val="007F2B2D"/>
    <w:rsid w:val="007F70F1"/>
    <w:rsid w:val="00805016"/>
    <w:rsid w:val="00833ABA"/>
    <w:rsid w:val="00835547"/>
    <w:rsid w:val="00836D99"/>
    <w:rsid w:val="00842599"/>
    <w:rsid w:val="008449A8"/>
    <w:rsid w:val="0084612E"/>
    <w:rsid w:val="00852ABA"/>
    <w:rsid w:val="008532C4"/>
    <w:rsid w:val="008546B4"/>
    <w:rsid w:val="0086033F"/>
    <w:rsid w:val="00862862"/>
    <w:rsid w:val="0087032C"/>
    <w:rsid w:val="0087071B"/>
    <w:rsid w:val="008720F1"/>
    <w:rsid w:val="00882AB4"/>
    <w:rsid w:val="0088433F"/>
    <w:rsid w:val="00895062"/>
    <w:rsid w:val="008A3215"/>
    <w:rsid w:val="008B1DF7"/>
    <w:rsid w:val="008B2768"/>
    <w:rsid w:val="008B36D5"/>
    <w:rsid w:val="008D64C2"/>
    <w:rsid w:val="008E0FBD"/>
    <w:rsid w:val="008E258A"/>
    <w:rsid w:val="008E70B9"/>
    <w:rsid w:val="008F5AC8"/>
    <w:rsid w:val="00902018"/>
    <w:rsid w:val="009036EC"/>
    <w:rsid w:val="00912079"/>
    <w:rsid w:val="00921488"/>
    <w:rsid w:val="0092214B"/>
    <w:rsid w:val="00926ECE"/>
    <w:rsid w:val="00931F51"/>
    <w:rsid w:val="00954349"/>
    <w:rsid w:val="009670B4"/>
    <w:rsid w:val="00977537"/>
    <w:rsid w:val="00986111"/>
    <w:rsid w:val="00987DE0"/>
    <w:rsid w:val="00993CA4"/>
    <w:rsid w:val="00995730"/>
    <w:rsid w:val="009A3EC4"/>
    <w:rsid w:val="009B6D79"/>
    <w:rsid w:val="009B75A5"/>
    <w:rsid w:val="009B7C5E"/>
    <w:rsid w:val="009C04FD"/>
    <w:rsid w:val="009D75BA"/>
    <w:rsid w:val="009E0E32"/>
    <w:rsid w:val="009E3E1B"/>
    <w:rsid w:val="009E5F4B"/>
    <w:rsid w:val="009F4417"/>
    <w:rsid w:val="009F69A2"/>
    <w:rsid w:val="00A022AD"/>
    <w:rsid w:val="00A07D92"/>
    <w:rsid w:val="00A16441"/>
    <w:rsid w:val="00A2059F"/>
    <w:rsid w:val="00A22F40"/>
    <w:rsid w:val="00A2630F"/>
    <w:rsid w:val="00A36A8B"/>
    <w:rsid w:val="00A40302"/>
    <w:rsid w:val="00A40E05"/>
    <w:rsid w:val="00A42DA1"/>
    <w:rsid w:val="00A43693"/>
    <w:rsid w:val="00A45483"/>
    <w:rsid w:val="00A54891"/>
    <w:rsid w:val="00A549A8"/>
    <w:rsid w:val="00A55930"/>
    <w:rsid w:val="00A576BC"/>
    <w:rsid w:val="00A57E41"/>
    <w:rsid w:val="00A60D25"/>
    <w:rsid w:val="00A674B9"/>
    <w:rsid w:val="00A677F1"/>
    <w:rsid w:val="00A74881"/>
    <w:rsid w:val="00A846BC"/>
    <w:rsid w:val="00A93B8A"/>
    <w:rsid w:val="00AA4049"/>
    <w:rsid w:val="00AA6E4C"/>
    <w:rsid w:val="00AB21D8"/>
    <w:rsid w:val="00AB2451"/>
    <w:rsid w:val="00AC7C3E"/>
    <w:rsid w:val="00AD02A9"/>
    <w:rsid w:val="00AD1715"/>
    <w:rsid w:val="00AD3AB6"/>
    <w:rsid w:val="00AD6810"/>
    <w:rsid w:val="00AD7853"/>
    <w:rsid w:val="00AE15D1"/>
    <w:rsid w:val="00AE1863"/>
    <w:rsid w:val="00AE6A36"/>
    <w:rsid w:val="00AE72BB"/>
    <w:rsid w:val="00AF631C"/>
    <w:rsid w:val="00B01E4C"/>
    <w:rsid w:val="00B05DD6"/>
    <w:rsid w:val="00B16642"/>
    <w:rsid w:val="00B22936"/>
    <w:rsid w:val="00B251C1"/>
    <w:rsid w:val="00B2642C"/>
    <w:rsid w:val="00B30CBF"/>
    <w:rsid w:val="00B311DD"/>
    <w:rsid w:val="00B33BF3"/>
    <w:rsid w:val="00B41BB1"/>
    <w:rsid w:val="00B51734"/>
    <w:rsid w:val="00B54FDE"/>
    <w:rsid w:val="00B56439"/>
    <w:rsid w:val="00B63DBD"/>
    <w:rsid w:val="00B64BE7"/>
    <w:rsid w:val="00B65FA6"/>
    <w:rsid w:val="00B71B83"/>
    <w:rsid w:val="00B94BB5"/>
    <w:rsid w:val="00B96984"/>
    <w:rsid w:val="00BA3189"/>
    <w:rsid w:val="00BA5E8B"/>
    <w:rsid w:val="00BA78F2"/>
    <w:rsid w:val="00BB313A"/>
    <w:rsid w:val="00BC6160"/>
    <w:rsid w:val="00BD030C"/>
    <w:rsid w:val="00BD638C"/>
    <w:rsid w:val="00BE5AEF"/>
    <w:rsid w:val="00BF5323"/>
    <w:rsid w:val="00C03F63"/>
    <w:rsid w:val="00C06C3D"/>
    <w:rsid w:val="00C06DF8"/>
    <w:rsid w:val="00C07B68"/>
    <w:rsid w:val="00C11AF5"/>
    <w:rsid w:val="00C17333"/>
    <w:rsid w:val="00C21DAE"/>
    <w:rsid w:val="00C23F04"/>
    <w:rsid w:val="00C43455"/>
    <w:rsid w:val="00C51235"/>
    <w:rsid w:val="00C62485"/>
    <w:rsid w:val="00C625A8"/>
    <w:rsid w:val="00C62D17"/>
    <w:rsid w:val="00C63421"/>
    <w:rsid w:val="00C6463F"/>
    <w:rsid w:val="00C6F0F6"/>
    <w:rsid w:val="00C70D48"/>
    <w:rsid w:val="00C76EC3"/>
    <w:rsid w:val="00C81AB4"/>
    <w:rsid w:val="00C83505"/>
    <w:rsid w:val="00C84894"/>
    <w:rsid w:val="00C858A1"/>
    <w:rsid w:val="00C858AE"/>
    <w:rsid w:val="00C92D57"/>
    <w:rsid w:val="00CA3871"/>
    <w:rsid w:val="00CA771E"/>
    <w:rsid w:val="00CB0252"/>
    <w:rsid w:val="00CB5DCB"/>
    <w:rsid w:val="00CB775C"/>
    <w:rsid w:val="00CC31F6"/>
    <w:rsid w:val="00CC7B75"/>
    <w:rsid w:val="00CC7BEA"/>
    <w:rsid w:val="00CE137F"/>
    <w:rsid w:val="00CE29DC"/>
    <w:rsid w:val="00CE4E92"/>
    <w:rsid w:val="00CEB118"/>
    <w:rsid w:val="00CF2FD4"/>
    <w:rsid w:val="00CF6771"/>
    <w:rsid w:val="00D1464E"/>
    <w:rsid w:val="00D14DF1"/>
    <w:rsid w:val="00D15F88"/>
    <w:rsid w:val="00D1645B"/>
    <w:rsid w:val="00D17114"/>
    <w:rsid w:val="00D2385C"/>
    <w:rsid w:val="00D329C8"/>
    <w:rsid w:val="00D35267"/>
    <w:rsid w:val="00D42348"/>
    <w:rsid w:val="00D53083"/>
    <w:rsid w:val="00D53865"/>
    <w:rsid w:val="00D54735"/>
    <w:rsid w:val="00D553D9"/>
    <w:rsid w:val="00D57F7B"/>
    <w:rsid w:val="00D6543F"/>
    <w:rsid w:val="00D871EA"/>
    <w:rsid w:val="00D900E7"/>
    <w:rsid w:val="00D908F8"/>
    <w:rsid w:val="00D96FD0"/>
    <w:rsid w:val="00D97840"/>
    <w:rsid w:val="00D97A6E"/>
    <w:rsid w:val="00DAA62D"/>
    <w:rsid w:val="00DD45C4"/>
    <w:rsid w:val="00DD7DCF"/>
    <w:rsid w:val="00DE1340"/>
    <w:rsid w:val="00DF3EDE"/>
    <w:rsid w:val="00DF6961"/>
    <w:rsid w:val="00E0188C"/>
    <w:rsid w:val="00E06F0D"/>
    <w:rsid w:val="00E1296C"/>
    <w:rsid w:val="00E2742A"/>
    <w:rsid w:val="00E469BA"/>
    <w:rsid w:val="00E577D2"/>
    <w:rsid w:val="00E67964"/>
    <w:rsid w:val="00E72D27"/>
    <w:rsid w:val="00E7394C"/>
    <w:rsid w:val="00E74B9B"/>
    <w:rsid w:val="00E805DC"/>
    <w:rsid w:val="00E8192F"/>
    <w:rsid w:val="00E831E2"/>
    <w:rsid w:val="00E83D0B"/>
    <w:rsid w:val="00EA1548"/>
    <w:rsid w:val="00EA41DA"/>
    <w:rsid w:val="00EA7081"/>
    <w:rsid w:val="00EB218A"/>
    <w:rsid w:val="00EB4B16"/>
    <w:rsid w:val="00EC0C28"/>
    <w:rsid w:val="00EC13DD"/>
    <w:rsid w:val="00EC293C"/>
    <w:rsid w:val="00EC5736"/>
    <w:rsid w:val="00ED4372"/>
    <w:rsid w:val="00EE09C4"/>
    <w:rsid w:val="00EF1788"/>
    <w:rsid w:val="00EF3398"/>
    <w:rsid w:val="00F0228B"/>
    <w:rsid w:val="00F02B74"/>
    <w:rsid w:val="00F1404A"/>
    <w:rsid w:val="00F140D9"/>
    <w:rsid w:val="00F204DE"/>
    <w:rsid w:val="00F23CE8"/>
    <w:rsid w:val="00F47A3A"/>
    <w:rsid w:val="00F65D38"/>
    <w:rsid w:val="00F71B87"/>
    <w:rsid w:val="00F72428"/>
    <w:rsid w:val="00F771DA"/>
    <w:rsid w:val="00F92E3C"/>
    <w:rsid w:val="00FA0E8B"/>
    <w:rsid w:val="00FA5DDB"/>
    <w:rsid w:val="00FA6109"/>
    <w:rsid w:val="00FB0472"/>
    <w:rsid w:val="00FB11F3"/>
    <w:rsid w:val="00FB50DD"/>
    <w:rsid w:val="00FC1B2A"/>
    <w:rsid w:val="00FC3D9B"/>
    <w:rsid w:val="00FC5F2C"/>
    <w:rsid w:val="00FD0770"/>
    <w:rsid w:val="00FD2613"/>
    <w:rsid w:val="00FD2CAA"/>
    <w:rsid w:val="00FE3CB5"/>
    <w:rsid w:val="00FE8BEC"/>
    <w:rsid w:val="00FF045F"/>
    <w:rsid w:val="0105F905"/>
    <w:rsid w:val="0131C797"/>
    <w:rsid w:val="015D3112"/>
    <w:rsid w:val="01976EC7"/>
    <w:rsid w:val="01AB88D7"/>
    <w:rsid w:val="01AE9D1F"/>
    <w:rsid w:val="01B0FBCB"/>
    <w:rsid w:val="01EAD744"/>
    <w:rsid w:val="024C8927"/>
    <w:rsid w:val="02590744"/>
    <w:rsid w:val="028B2627"/>
    <w:rsid w:val="02A2A758"/>
    <w:rsid w:val="02B6A58A"/>
    <w:rsid w:val="02CBC38C"/>
    <w:rsid w:val="02DD8532"/>
    <w:rsid w:val="02F056B8"/>
    <w:rsid w:val="02F38CA7"/>
    <w:rsid w:val="03148820"/>
    <w:rsid w:val="031D5B8F"/>
    <w:rsid w:val="0322C307"/>
    <w:rsid w:val="032CA48E"/>
    <w:rsid w:val="034FC089"/>
    <w:rsid w:val="036792B8"/>
    <w:rsid w:val="0380096A"/>
    <w:rsid w:val="038B0F1D"/>
    <w:rsid w:val="03980C28"/>
    <w:rsid w:val="03AE2BEE"/>
    <w:rsid w:val="03CE0642"/>
    <w:rsid w:val="03D0F793"/>
    <w:rsid w:val="03E8B8C3"/>
    <w:rsid w:val="0406D5A2"/>
    <w:rsid w:val="041D2F16"/>
    <w:rsid w:val="042CC397"/>
    <w:rsid w:val="044B0D91"/>
    <w:rsid w:val="044F550B"/>
    <w:rsid w:val="049EB808"/>
    <w:rsid w:val="04A79DC2"/>
    <w:rsid w:val="04A9F3FA"/>
    <w:rsid w:val="04CE6051"/>
    <w:rsid w:val="04F76279"/>
    <w:rsid w:val="05016812"/>
    <w:rsid w:val="0504B666"/>
    <w:rsid w:val="052F31AB"/>
    <w:rsid w:val="055EE81F"/>
    <w:rsid w:val="056CD28C"/>
    <w:rsid w:val="059D8EB4"/>
    <w:rsid w:val="05A2223B"/>
    <w:rsid w:val="05DA01A0"/>
    <w:rsid w:val="05EA032D"/>
    <w:rsid w:val="05FD0EC6"/>
    <w:rsid w:val="061D74C9"/>
    <w:rsid w:val="06242EFE"/>
    <w:rsid w:val="063B28E9"/>
    <w:rsid w:val="067E12FF"/>
    <w:rsid w:val="0703A400"/>
    <w:rsid w:val="07170344"/>
    <w:rsid w:val="074010C8"/>
    <w:rsid w:val="07544CDF"/>
    <w:rsid w:val="078DCB6E"/>
    <w:rsid w:val="07A1FAA2"/>
    <w:rsid w:val="07A3516F"/>
    <w:rsid w:val="07CA976E"/>
    <w:rsid w:val="0800EA3A"/>
    <w:rsid w:val="082F033B"/>
    <w:rsid w:val="0833A335"/>
    <w:rsid w:val="087E5EFB"/>
    <w:rsid w:val="08C22005"/>
    <w:rsid w:val="092CF204"/>
    <w:rsid w:val="0936A7C6"/>
    <w:rsid w:val="09387ECE"/>
    <w:rsid w:val="093F21D0"/>
    <w:rsid w:val="09438D7A"/>
    <w:rsid w:val="098A3220"/>
    <w:rsid w:val="09B7DED0"/>
    <w:rsid w:val="09D8FE50"/>
    <w:rsid w:val="09EC450B"/>
    <w:rsid w:val="09ED6BE8"/>
    <w:rsid w:val="0A335EF6"/>
    <w:rsid w:val="0A8C4F53"/>
    <w:rsid w:val="0AB7AE25"/>
    <w:rsid w:val="0ABBFACD"/>
    <w:rsid w:val="0AECDA0C"/>
    <w:rsid w:val="0B0B915E"/>
    <w:rsid w:val="0B4FFE30"/>
    <w:rsid w:val="0B57786F"/>
    <w:rsid w:val="0B59ACC4"/>
    <w:rsid w:val="0B730944"/>
    <w:rsid w:val="0B88CC0F"/>
    <w:rsid w:val="0BB8AB57"/>
    <w:rsid w:val="0BD5EDED"/>
    <w:rsid w:val="0BD5FDB7"/>
    <w:rsid w:val="0BDD4300"/>
    <w:rsid w:val="0C02B1CE"/>
    <w:rsid w:val="0C83BCA6"/>
    <w:rsid w:val="0C8AC562"/>
    <w:rsid w:val="0C9F0204"/>
    <w:rsid w:val="0CB97EF4"/>
    <w:rsid w:val="0CC28CA8"/>
    <w:rsid w:val="0CE0AD33"/>
    <w:rsid w:val="0D02745E"/>
    <w:rsid w:val="0D10A7EE"/>
    <w:rsid w:val="0D186F3F"/>
    <w:rsid w:val="0D2DEABC"/>
    <w:rsid w:val="0D34B3EA"/>
    <w:rsid w:val="0D435473"/>
    <w:rsid w:val="0D4AEC5D"/>
    <w:rsid w:val="0D5F179F"/>
    <w:rsid w:val="0D6F61FD"/>
    <w:rsid w:val="0D71F024"/>
    <w:rsid w:val="0D92D23B"/>
    <w:rsid w:val="0DBA66FC"/>
    <w:rsid w:val="0E00A35F"/>
    <w:rsid w:val="0E0A7224"/>
    <w:rsid w:val="0E36BD57"/>
    <w:rsid w:val="0E69D9E0"/>
    <w:rsid w:val="0E816695"/>
    <w:rsid w:val="0EA05888"/>
    <w:rsid w:val="0EA34960"/>
    <w:rsid w:val="0EA5DE0C"/>
    <w:rsid w:val="0EB65FE5"/>
    <w:rsid w:val="0EB80072"/>
    <w:rsid w:val="0EFE7DEC"/>
    <w:rsid w:val="0F2C7888"/>
    <w:rsid w:val="0F39F243"/>
    <w:rsid w:val="0F61C73C"/>
    <w:rsid w:val="0F6E1578"/>
    <w:rsid w:val="0FAFEB4B"/>
    <w:rsid w:val="0FB03F48"/>
    <w:rsid w:val="0FCC2931"/>
    <w:rsid w:val="0FE9BD1E"/>
    <w:rsid w:val="100E10C0"/>
    <w:rsid w:val="101C7E53"/>
    <w:rsid w:val="10A3B05E"/>
    <w:rsid w:val="10BBF713"/>
    <w:rsid w:val="10BE3054"/>
    <w:rsid w:val="10C94D3A"/>
    <w:rsid w:val="10D57778"/>
    <w:rsid w:val="10D854D0"/>
    <w:rsid w:val="112234C0"/>
    <w:rsid w:val="1128CFB2"/>
    <w:rsid w:val="1129A2FD"/>
    <w:rsid w:val="114351FB"/>
    <w:rsid w:val="116E0583"/>
    <w:rsid w:val="117730AE"/>
    <w:rsid w:val="1178FD78"/>
    <w:rsid w:val="1183A628"/>
    <w:rsid w:val="11E8A72C"/>
    <w:rsid w:val="1226042B"/>
    <w:rsid w:val="1241FCB0"/>
    <w:rsid w:val="124E7C11"/>
    <w:rsid w:val="1269024B"/>
    <w:rsid w:val="126B09B6"/>
    <w:rsid w:val="12B6D882"/>
    <w:rsid w:val="12BD7CD6"/>
    <w:rsid w:val="12E7ADF7"/>
    <w:rsid w:val="130E8C42"/>
    <w:rsid w:val="1330EEB3"/>
    <w:rsid w:val="1337FE88"/>
    <w:rsid w:val="135611E2"/>
    <w:rsid w:val="135E0260"/>
    <w:rsid w:val="1377B331"/>
    <w:rsid w:val="137F7157"/>
    <w:rsid w:val="13F13E8A"/>
    <w:rsid w:val="140F96C5"/>
    <w:rsid w:val="142AEC25"/>
    <w:rsid w:val="14655CAF"/>
    <w:rsid w:val="14753BBF"/>
    <w:rsid w:val="1490FFAF"/>
    <w:rsid w:val="14B19A12"/>
    <w:rsid w:val="14D07044"/>
    <w:rsid w:val="14E643EF"/>
    <w:rsid w:val="15041805"/>
    <w:rsid w:val="150D732C"/>
    <w:rsid w:val="153FD8E4"/>
    <w:rsid w:val="1563CF14"/>
    <w:rsid w:val="158AD849"/>
    <w:rsid w:val="15A9C142"/>
    <w:rsid w:val="16182ABE"/>
    <w:rsid w:val="162183A2"/>
    <w:rsid w:val="1636F73E"/>
    <w:rsid w:val="1652BFC9"/>
    <w:rsid w:val="165FB84C"/>
    <w:rsid w:val="1662B153"/>
    <w:rsid w:val="16B6EBF2"/>
    <w:rsid w:val="16C3F6D2"/>
    <w:rsid w:val="16CDC9D5"/>
    <w:rsid w:val="16D7C16B"/>
    <w:rsid w:val="171B94F1"/>
    <w:rsid w:val="1725A4DD"/>
    <w:rsid w:val="172B6579"/>
    <w:rsid w:val="173C736E"/>
    <w:rsid w:val="17559BCB"/>
    <w:rsid w:val="176985DB"/>
    <w:rsid w:val="1802FE2B"/>
    <w:rsid w:val="1813FC91"/>
    <w:rsid w:val="184A2BA6"/>
    <w:rsid w:val="1866F508"/>
    <w:rsid w:val="189C29F7"/>
    <w:rsid w:val="189E2630"/>
    <w:rsid w:val="18E504E4"/>
    <w:rsid w:val="18EDDC44"/>
    <w:rsid w:val="1902835F"/>
    <w:rsid w:val="192083BB"/>
    <w:rsid w:val="1927135B"/>
    <w:rsid w:val="194CFD4C"/>
    <w:rsid w:val="195362E8"/>
    <w:rsid w:val="19922BDF"/>
    <w:rsid w:val="19B18FCD"/>
    <w:rsid w:val="19C1ABA6"/>
    <w:rsid w:val="19C67BEC"/>
    <w:rsid w:val="1A53404B"/>
    <w:rsid w:val="1A62F9AA"/>
    <w:rsid w:val="1A74D0A1"/>
    <w:rsid w:val="1A75171D"/>
    <w:rsid w:val="1A88E682"/>
    <w:rsid w:val="1AA3F853"/>
    <w:rsid w:val="1AAAC83F"/>
    <w:rsid w:val="1AC0A230"/>
    <w:rsid w:val="1ADA0E59"/>
    <w:rsid w:val="1ADE9BFB"/>
    <w:rsid w:val="1B079AC1"/>
    <w:rsid w:val="1B1CF228"/>
    <w:rsid w:val="1B29EAA0"/>
    <w:rsid w:val="1B4DAED5"/>
    <w:rsid w:val="1BACF20B"/>
    <w:rsid w:val="1BC956B5"/>
    <w:rsid w:val="1BCB6176"/>
    <w:rsid w:val="1BF27FDA"/>
    <w:rsid w:val="1C00D863"/>
    <w:rsid w:val="1C35240B"/>
    <w:rsid w:val="1C37ED7F"/>
    <w:rsid w:val="1C606630"/>
    <w:rsid w:val="1C61EDE1"/>
    <w:rsid w:val="1C71DB4D"/>
    <w:rsid w:val="1C799602"/>
    <w:rsid w:val="1C8A609F"/>
    <w:rsid w:val="1C8BCCF8"/>
    <w:rsid w:val="1C92D985"/>
    <w:rsid w:val="1C9B04F9"/>
    <w:rsid w:val="1CE4D801"/>
    <w:rsid w:val="1CF1CE37"/>
    <w:rsid w:val="1CFFB9A7"/>
    <w:rsid w:val="1D0A36E3"/>
    <w:rsid w:val="1D18E21A"/>
    <w:rsid w:val="1D73EF30"/>
    <w:rsid w:val="1DB34070"/>
    <w:rsid w:val="1DD363D1"/>
    <w:rsid w:val="1DDB1E86"/>
    <w:rsid w:val="1E7514B1"/>
    <w:rsid w:val="1E79A36B"/>
    <w:rsid w:val="1E9F77E5"/>
    <w:rsid w:val="1EA2489E"/>
    <w:rsid w:val="1EF83DEB"/>
    <w:rsid w:val="1F3417F7"/>
    <w:rsid w:val="1F3AC100"/>
    <w:rsid w:val="1F710E31"/>
    <w:rsid w:val="1FD5C89B"/>
    <w:rsid w:val="20355793"/>
    <w:rsid w:val="20359D2E"/>
    <w:rsid w:val="2037D9E5"/>
    <w:rsid w:val="208968E2"/>
    <w:rsid w:val="20C3ADDD"/>
    <w:rsid w:val="20FC7E11"/>
    <w:rsid w:val="21008E07"/>
    <w:rsid w:val="2103D6BE"/>
    <w:rsid w:val="218B3F7E"/>
    <w:rsid w:val="21944197"/>
    <w:rsid w:val="21AF85F1"/>
    <w:rsid w:val="21C83E4F"/>
    <w:rsid w:val="21CF2B21"/>
    <w:rsid w:val="21FEFA57"/>
    <w:rsid w:val="220FDB35"/>
    <w:rsid w:val="22107C7C"/>
    <w:rsid w:val="2230B16E"/>
    <w:rsid w:val="223A00A6"/>
    <w:rsid w:val="224828CD"/>
    <w:rsid w:val="226699C5"/>
    <w:rsid w:val="22790291"/>
    <w:rsid w:val="2297952B"/>
    <w:rsid w:val="22A5415D"/>
    <w:rsid w:val="22C52850"/>
    <w:rsid w:val="22D30928"/>
    <w:rsid w:val="22D6C7CE"/>
    <w:rsid w:val="22D71376"/>
    <w:rsid w:val="22E6B2B1"/>
    <w:rsid w:val="22E7773F"/>
    <w:rsid w:val="22F19568"/>
    <w:rsid w:val="232A2C75"/>
    <w:rsid w:val="233B0D3D"/>
    <w:rsid w:val="234465A9"/>
    <w:rsid w:val="234885D4"/>
    <w:rsid w:val="2381C383"/>
    <w:rsid w:val="238293E2"/>
    <w:rsid w:val="23FB5875"/>
    <w:rsid w:val="240FE657"/>
    <w:rsid w:val="241F4E22"/>
    <w:rsid w:val="24341ED3"/>
    <w:rsid w:val="246091D2"/>
    <w:rsid w:val="247E1C22"/>
    <w:rsid w:val="24D1F7A2"/>
    <w:rsid w:val="24E48208"/>
    <w:rsid w:val="24E888AF"/>
    <w:rsid w:val="24F5910C"/>
    <w:rsid w:val="24F9EB27"/>
    <w:rsid w:val="2517892D"/>
    <w:rsid w:val="251C15BF"/>
    <w:rsid w:val="2545AE78"/>
    <w:rsid w:val="2581A8B3"/>
    <w:rsid w:val="25BDBADD"/>
    <w:rsid w:val="25CFEF34"/>
    <w:rsid w:val="25ED09CC"/>
    <w:rsid w:val="25F23676"/>
    <w:rsid w:val="25F44414"/>
    <w:rsid w:val="25FE2403"/>
    <w:rsid w:val="2609E09C"/>
    <w:rsid w:val="260D9E47"/>
    <w:rsid w:val="261A1F54"/>
    <w:rsid w:val="263EAEAA"/>
    <w:rsid w:val="264F309F"/>
    <w:rsid w:val="266660BE"/>
    <w:rsid w:val="268292BE"/>
    <w:rsid w:val="26A29C44"/>
    <w:rsid w:val="26EE4E74"/>
    <w:rsid w:val="27224D7E"/>
    <w:rsid w:val="2725E5BE"/>
    <w:rsid w:val="2735C28E"/>
    <w:rsid w:val="27AD9D88"/>
    <w:rsid w:val="2806F67C"/>
    <w:rsid w:val="281075C6"/>
    <w:rsid w:val="2820F2BF"/>
    <w:rsid w:val="282D31CE"/>
    <w:rsid w:val="283069E6"/>
    <w:rsid w:val="28375899"/>
    <w:rsid w:val="28725306"/>
    <w:rsid w:val="28830287"/>
    <w:rsid w:val="28878572"/>
    <w:rsid w:val="28B0D0E3"/>
    <w:rsid w:val="28DFAD51"/>
    <w:rsid w:val="28E0D039"/>
    <w:rsid w:val="28ECC0A1"/>
    <w:rsid w:val="2920F4C1"/>
    <w:rsid w:val="2935DCC9"/>
    <w:rsid w:val="2944A4F0"/>
    <w:rsid w:val="2974CD3C"/>
    <w:rsid w:val="29917620"/>
    <w:rsid w:val="29ADF335"/>
    <w:rsid w:val="29BE4651"/>
    <w:rsid w:val="29C4DA15"/>
    <w:rsid w:val="2A02DE67"/>
    <w:rsid w:val="2A17AFAB"/>
    <w:rsid w:val="2A29A858"/>
    <w:rsid w:val="2A6BE933"/>
    <w:rsid w:val="2ADC2385"/>
    <w:rsid w:val="2AEAA761"/>
    <w:rsid w:val="2B00F4F0"/>
    <w:rsid w:val="2B0763CE"/>
    <w:rsid w:val="2B2B460F"/>
    <w:rsid w:val="2B708256"/>
    <w:rsid w:val="2B72D596"/>
    <w:rsid w:val="2B761C94"/>
    <w:rsid w:val="2B7B3C00"/>
    <w:rsid w:val="2B8086A2"/>
    <w:rsid w:val="2BA0F355"/>
    <w:rsid w:val="2BA89F24"/>
    <w:rsid w:val="2BCCE5D2"/>
    <w:rsid w:val="2BD06ADC"/>
    <w:rsid w:val="2BD53704"/>
    <w:rsid w:val="2BFE76DB"/>
    <w:rsid w:val="2C006F19"/>
    <w:rsid w:val="2C413728"/>
    <w:rsid w:val="2C6C1EFB"/>
    <w:rsid w:val="2C7C494E"/>
    <w:rsid w:val="2C8A5CF7"/>
    <w:rsid w:val="2CBCB74E"/>
    <w:rsid w:val="2CC0F693"/>
    <w:rsid w:val="2CF69AF9"/>
    <w:rsid w:val="2D314A0D"/>
    <w:rsid w:val="2D4820BD"/>
    <w:rsid w:val="2D596902"/>
    <w:rsid w:val="2D657E46"/>
    <w:rsid w:val="2D703604"/>
    <w:rsid w:val="2DA17B71"/>
    <w:rsid w:val="2DA5E7D5"/>
    <w:rsid w:val="2DA7E5BA"/>
    <w:rsid w:val="2DB438E7"/>
    <w:rsid w:val="2DB6B68B"/>
    <w:rsid w:val="2DBC99D2"/>
    <w:rsid w:val="2DC77694"/>
    <w:rsid w:val="2DE0878D"/>
    <w:rsid w:val="2DE62304"/>
    <w:rsid w:val="2E6A4F66"/>
    <w:rsid w:val="2E98E6FF"/>
    <w:rsid w:val="2EC6E8C2"/>
    <w:rsid w:val="2ECC0609"/>
    <w:rsid w:val="2ECF0414"/>
    <w:rsid w:val="2EDB4B93"/>
    <w:rsid w:val="2EEEFF84"/>
    <w:rsid w:val="2EF7DE49"/>
    <w:rsid w:val="2F142DD4"/>
    <w:rsid w:val="2F3C0383"/>
    <w:rsid w:val="2F4F990E"/>
    <w:rsid w:val="2F84953F"/>
    <w:rsid w:val="2F85E842"/>
    <w:rsid w:val="2F8B27AE"/>
    <w:rsid w:val="2F9E1BB2"/>
    <w:rsid w:val="2FA2E10F"/>
    <w:rsid w:val="2FAEFC7A"/>
    <w:rsid w:val="2FD401DE"/>
    <w:rsid w:val="2FF70C13"/>
    <w:rsid w:val="2FFF6BC9"/>
    <w:rsid w:val="30119271"/>
    <w:rsid w:val="302F9174"/>
    <w:rsid w:val="30605834"/>
    <w:rsid w:val="30A61871"/>
    <w:rsid w:val="30CA601A"/>
    <w:rsid w:val="30E6EC13"/>
    <w:rsid w:val="30E74D42"/>
    <w:rsid w:val="30EF984F"/>
    <w:rsid w:val="30F526FA"/>
    <w:rsid w:val="30F559CB"/>
    <w:rsid w:val="31023839"/>
    <w:rsid w:val="3126DBA7"/>
    <w:rsid w:val="3135FA9C"/>
    <w:rsid w:val="3137C104"/>
    <w:rsid w:val="3140B75E"/>
    <w:rsid w:val="314EE590"/>
    <w:rsid w:val="3152312F"/>
    <w:rsid w:val="3157A3DC"/>
    <w:rsid w:val="31656A7B"/>
    <w:rsid w:val="317E92D8"/>
    <w:rsid w:val="31A0CBD0"/>
    <w:rsid w:val="31C2D93D"/>
    <w:rsid w:val="31D41414"/>
    <w:rsid w:val="31D7E1DD"/>
    <w:rsid w:val="31DE3EC8"/>
    <w:rsid w:val="31ED3C71"/>
    <w:rsid w:val="31FDBC2C"/>
    <w:rsid w:val="321B91E0"/>
    <w:rsid w:val="325EDA6D"/>
    <w:rsid w:val="326F0310"/>
    <w:rsid w:val="327687FB"/>
    <w:rsid w:val="3286237F"/>
    <w:rsid w:val="32947027"/>
    <w:rsid w:val="3297E9F7"/>
    <w:rsid w:val="32F141B6"/>
    <w:rsid w:val="3357CC12"/>
    <w:rsid w:val="336C8F0B"/>
    <w:rsid w:val="3377D1FB"/>
    <w:rsid w:val="33B14EEA"/>
    <w:rsid w:val="33B21D72"/>
    <w:rsid w:val="33FB8CE5"/>
    <w:rsid w:val="3440F7EB"/>
    <w:rsid w:val="344A4637"/>
    <w:rsid w:val="34526C91"/>
    <w:rsid w:val="347D6C6A"/>
    <w:rsid w:val="34B6339A"/>
    <w:rsid w:val="354E54AB"/>
    <w:rsid w:val="3552C3CC"/>
    <w:rsid w:val="3553EAE4"/>
    <w:rsid w:val="3562279F"/>
    <w:rsid w:val="358663B5"/>
    <w:rsid w:val="35BDABA2"/>
    <w:rsid w:val="35D950F1"/>
    <w:rsid w:val="35F5CB6D"/>
    <w:rsid w:val="3620E4BB"/>
    <w:rsid w:val="362F4604"/>
    <w:rsid w:val="362FFA38"/>
    <w:rsid w:val="3647CC51"/>
    <w:rsid w:val="36592A4D"/>
    <w:rsid w:val="36770B2F"/>
    <w:rsid w:val="367D2698"/>
    <w:rsid w:val="368B2E9A"/>
    <w:rsid w:val="36964A60"/>
    <w:rsid w:val="369FBA00"/>
    <w:rsid w:val="36A78537"/>
    <w:rsid w:val="36AAD401"/>
    <w:rsid w:val="36ACAAA5"/>
    <w:rsid w:val="371A5223"/>
    <w:rsid w:val="3745962C"/>
    <w:rsid w:val="3767C98C"/>
    <w:rsid w:val="37B3829A"/>
    <w:rsid w:val="37DE9907"/>
    <w:rsid w:val="37E051A6"/>
    <w:rsid w:val="37E40BF1"/>
    <w:rsid w:val="37E798C1"/>
    <w:rsid w:val="380078F2"/>
    <w:rsid w:val="380A81A6"/>
    <w:rsid w:val="38343348"/>
    <w:rsid w:val="38435598"/>
    <w:rsid w:val="38706247"/>
    <w:rsid w:val="3879988D"/>
    <w:rsid w:val="3895E1CA"/>
    <w:rsid w:val="38B742DC"/>
    <w:rsid w:val="38C1A1E7"/>
    <w:rsid w:val="38DA916B"/>
    <w:rsid w:val="38E0EA5F"/>
    <w:rsid w:val="3925ABF7"/>
    <w:rsid w:val="398D597E"/>
    <w:rsid w:val="39B7FE20"/>
    <w:rsid w:val="39FF1B1E"/>
    <w:rsid w:val="3A0F8CA7"/>
    <w:rsid w:val="3A2AE9B0"/>
    <w:rsid w:val="3A48355A"/>
    <w:rsid w:val="3A64A549"/>
    <w:rsid w:val="3A6DB590"/>
    <w:rsid w:val="3AA9BD49"/>
    <w:rsid w:val="3ABCACB5"/>
    <w:rsid w:val="3AE38FE5"/>
    <w:rsid w:val="3AEA68E5"/>
    <w:rsid w:val="3B009B0A"/>
    <w:rsid w:val="3B01C68D"/>
    <w:rsid w:val="3B432EBE"/>
    <w:rsid w:val="3B8B296E"/>
    <w:rsid w:val="3BB1394F"/>
    <w:rsid w:val="3BC6B1AA"/>
    <w:rsid w:val="3BC75772"/>
    <w:rsid w:val="3BD8E66F"/>
    <w:rsid w:val="3BF1BA02"/>
    <w:rsid w:val="3C0C0E0E"/>
    <w:rsid w:val="3C5733B4"/>
    <w:rsid w:val="3C5C8147"/>
    <w:rsid w:val="3CC88615"/>
    <w:rsid w:val="3CEA644B"/>
    <w:rsid w:val="3CF36C53"/>
    <w:rsid w:val="3D116D80"/>
    <w:rsid w:val="3D2ADE7C"/>
    <w:rsid w:val="3D7655FA"/>
    <w:rsid w:val="3D7FC632"/>
    <w:rsid w:val="3DB525CB"/>
    <w:rsid w:val="3DBA1DF9"/>
    <w:rsid w:val="3DBB8957"/>
    <w:rsid w:val="3DD2309C"/>
    <w:rsid w:val="3E10B466"/>
    <w:rsid w:val="3E186F1B"/>
    <w:rsid w:val="3E30BF73"/>
    <w:rsid w:val="3E33677D"/>
    <w:rsid w:val="3EA105D0"/>
    <w:rsid w:val="3EA117B4"/>
    <w:rsid w:val="3ECB9042"/>
    <w:rsid w:val="3EE049D6"/>
    <w:rsid w:val="3F02026E"/>
    <w:rsid w:val="3F11E8F2"/>
    <w:rsid w:val="3F12FA41"/>
    <w:rsid w:val="3F31DCE7"/>
    <w:rsid w:val="3F48590A"/>
    <w:rsid w:val="3F5571F3"/>
    <w:rsid w:val="3F58AFE6"/>
    <w:rsid w:val="3FCB09F9"/>
    <w:rsid w:val="3FF963B1"/>
    <w:rsid w:val="4008B572"/>
    <w:rsid w:val="40292D52"/>
    <w:rsid w:val="403999D3"/>
    <w:rsid w:val="403F3411"/>
    <w:rsid w:val="404E677D"/>
    <w:rsid w:val="4056D41F"/>
    <w:rsid w:val="40767BFE"/>
    <w:rsid w:val="40FA1200"/>
    <w:rsid w:val="410C1FA5"/>
    <w:rsid w:val="411E24C5"/>
    <w:rsid w:val="412D5A3B"/>
    <w:rsid w:val="412FC443"/>
    <w:rsid w:val="41570049"/>
    <w:rsid w:val="41C5CC60"/>
    <w:rsid w:val="41D0B7F3"/>
    <w:rsid w:val="420962BA"/>
    <w:rsid w:val="42315F6A"/>
    <w:rsid w:val="424813F0"/>
    <w:rsid w:val="42827183"/>
    <w:rsid w:val="428BCF94"/>
    <w:rsid w:val="428D9DF4"/>
    <w:rsid w:val="42DDB376"/>
    <w:rsid w:val="42E85976"/>
    <w:rsid w:val="4345972E"/>
    <w:rsid w:val="4369644C"/>
    <w:rsid w:val="437BA415"/>
    <w:rsid w:val="437BD266"/>
    <w:rsid w:val="43DE7441"/>
    <w:rsid w:val="4427CBE6"/>
    <w:rsid w:val="444F67FE"/>
    <w:rsid w:val="446E809E"/>
    <w:rsid w:val="44BA97D6"/>
    <w:rsid w:val="44D070CC"/>
    <w:rsid w:val="45237B64"/>
    <w:rsid w:val="45283629"/>
    <w:rsid w:val="45359A77"/>
    <w:rsid w:val="454D4651"/>
    <w:rsid w:val="45581B95"/>
    <w:rsid w:val="455C9DB2"/>
    <w:rsid w:val="455FC88B"/>
    <w:rsid w:val="457C0A0F"/>
    <w:rsid w:val="45899F4D"/>
    <w:rsid w:val="45A15BA9"/>
    <w:rsid w:val="45AD6942"/>
    <w:rsid w:val="45C5B046"/>
    <w:rsid w:val="45EB385F"/>
    <w:rsid w:val="46226CBF"/>
    <w:rsid w:val="462A3E9B"/>
    <w:rsid w:val="464EFF68"/>
    <w:rsid w:val="4692A852"/>
    <w:rsid w:val="46993EAF"/>
    <w:rsid w:val="46AA110C"/>
    <w:rsid w:val="46B0C7E2"/>
    <w:rsid w:val="46B62AD9"/>
    <w:rsid w:val="472999FE"/>
    <w:rsid w:val="4741B6CC"/>
    <w:rsid w:val="475EE9AD"/>
    <w:rsid w:val="476E7C70"/>
    <w:rsid w:val="47961427"/>
    <w:rsid w:val="482240A2"/>
    <w:rsid w:val="484453D6"/>
    <w:rsid w:val="486166E8"/>
    <w:rsid w:val="4864D5C5"/>
    <w:rsid w:val="486BABCD"/>
    <w:rsid w:val="48700236"/>
    <w:rsid w:val="487899A6"/>
    <w:rsid w:val="48D8BBC8"/>
    <w:rsid w:val="48DEA3E8"/>
    <w:rsid w:val="48E21936"/>
    <w:rsid w:val="48FF102C"/>
    <w:rsid w:val="49491F3C"/>
    <w:rsid w:val="4964AC7C"/>
    <w:rsid w:val="49B84E8C"/>
    <w:rsid w:val="49F0F83A"/>
    <w:rsid w:val="4A3A444C"/>
    <w:rsid w:val="4A54069C"/>
    <w:rsid w:val="4A829FD2"/>
    <w:rsid w:val="4AB75635"/>
    <w:rsid w:val="4AE1ED13"/>
    <w:rsid w:val="4AF4A09B"/>
    <w:rsid w:val="4B0D5993"/>
    <w:rsid w:val="4B18764A"/>
    <w:rsid w:val="4B308A82"/>
    <w:rsid w:val="4B456C78"/>
    <w:rsid w:val="4B64DFF1"/>
    <w:rsid w:val="4B911A24"/>
    <w:rsid w:val="4B97A983"/>
    <w:rsid w:val="4BE95DED"/>
    <w:rsid w:val="4BEB64E3"/>
    <w:rsid w:val="4BFD0B21"/>
    <w:rsid w:val="4C0B87BD"/>
    <w:rsid w:val="4C4147AE"/>
    <w:rsid w:val="4C679602"/>
    <w:rsid w:val="4CAFCFE0"/>
    <w:rsid w:val="4CB84D21"/>
    <w:rsid w:val="4CC62E72"/>
    <w:rsid w:val="4CE0DF86"/>
    <w:rsid w:val="4CEFC826"/>
    <w:rsid w:val="4D01525E"/>
    <w:rsid w:val="4D0F0295"/>
    <w:rsid w:val="4D662735"/>
    <w:rsid w:val="4D6A8F68"/>
    <w:rsid w:val="4D6E2212"/>
    <w:rsid w:val="4DA4A507"/>
    <w:rsid w:val="4DA66DA0"/>
    <w:rsid w:val="4DC30CA3"/>
    <w:rsid w:val="4DEDBF43"/>
    <w:rsid w:val="4DF64A44"/>
    <w:rsid w:val="4E6C33A7"/>
    <w:rsid w:val="4EC8EA15"/>
    <w:rsid w:val="4ECC0D02"/>
    <w:rsid w:val="4ED1D240"/>
    <w:rsid w:val="4F4EFBA6"/>
    <w:rsid w:val="4F52DF2F"/>
    <w:rsid w:val="4F709A18"/>
    <w:rsid w:val="4F7854CD"/>
    <w:rsid w:val="4F901B69"/>
    <w:rsid w:val="4F9A082B"/>
    <w:rsid w:val="4FA6A6E8"/>
    <w:rsid w:val="4FB50427"/>
    <w:rsid w:val="4FD5A8B0"/>
    <w:rsid w:val="4FDCE63E"/>
    <w:rsid w:val="4FF0835F"/>
    <w:rsid w:val="503883B2"/>
    <w:rsid w:val="5047408B"/>
    <w:rsid w:val="505482FA"/>
    <w:rsid w:val="5069B9E0"/>
    <w:rsid w:val="508E8873"/>
    <w:rsid w:val="509507C1"/>
    <w:rsid w:val="50950D11"/>
    <w:rsid w:val="509A7637"/>
    <w:rsid w:val="50C4E3EA"/>
    <w:rsid w:val="50E73244"/>
    <w:rsid w:val="5107183C"/>
    <w:rsid w:val="511439CC"/>
    <w:rsid w:val="5123D706"/>
    <w:rsid w:val="513A26C7"/>
    <w:rsid w:val="51442D4E"/>
    <w:rsid w:val="515EB560"/>
    <w:rsid w:val="51862914"/>
    <w:rsid w:val="51F2245B"/>
    <w:rsid w:val="522B32B0"/>
    <w:rsid w:val="52371B4A"/>
    <w:rsid w:val="5275D7AF"/>
    <w:rsid w:val="52C6332C"/>
    <w:rsid w:val="52CFC3DC"/>
    <w:rsid w:val="52D1A8ED"/>
    <w:rsid w:val="52DCFDA9"/>
    <w:rsid w:val="52EC0E6C"/>
    <w:rsid w:val="52F5E9AD"/>
    <w:rsid w:val="53206101"/>
    <w:rsid w:val="532D8270"/>
    <w:rsid w:val="53328CEF"/>
    <w:rsid w:val="535B6AE3"/>
    <w:rsid w:val="536B41A5"/>
    <w:rsid w:val="536D9BB9"/>
    <w:rsid w:val="538A8A35"/>
    <w:rsid w:val="53A1FB3C"/>
    <w:rsid w:val="53EA1037"/>
    <w:rsid w:val="53EF8929"/>
    <w:rsid w:val="53F72A1F"/>
    <w:rsid w:val="53F952D0"/>
    <w:rsid w:val="53FA27B1"/>
    <w:rsid w:val="540CCDE6"/>
    <w:rsid w:val="541D6923"/>
    <w:rsid w:val="541E959D"/>
    <w:rsid w:val="5436F220"/>
    <w:rsid w:val="5457879D"/>
    <w:rsid w:val="54B500C9"/>
    <w:rsid w:val="54B817FA"/>
    <w:rsid w:val="54C27C24"/>
    <w:rsid w:val="55052267"/>
    <w:rsid w:val="55383D6D"/>
    <w:rsid w:val="5560913E"/>
    <w:rsid w:val="55A61DA0"/>
    <w:rsid w:val="55CD4A97"/>
    <w:rsid w:val="55F8336F"/>
    <w:rsid w:val="56015C29"/>
    <w:rsid w:val="56165A3B"/>
    <w:rsid w:val="5646BC54"/>
    <w:rsid w:val="56E213BA"/>
    <w:rsid w:val="56F32A78"/>
    <w:rsid w:val="56FBA375"/>
    <w:rsid w:val="5727CC9A"/>
    <w:rsid w:val="5769E446"/>
    <w:rsid w:val="57804A1C"/>
    <w:rsid w:val="5787D200"/>
    <w:rsid w:val="57905225"/>
    <w:rsid w:val="579CC27C"/>
    <w:rsid w:val="57A940F7"/>
    <w:rsid w:val="57E12F6E"/>
    <w:rsid w:val="57EC4A40"/>
    <w:rsid w:val="57F90515"/>
    <w:rsid w:val="57F9F942"/>
    <w:rsid w:val="57FEB407"/>
    <w:rsid w:val="580E8E56"/>
    <w:rsid w:val="5813EAED"/>
    <w:rsid w:val="58229DAF"/>
    <w:rsid w:val="582BB189"/>
    <w:rsid w:val="583F9306"/>
    <w:rsid w:val="5859091A"/>
    <w:rsid w:val="5861C779"/>
    <w:rsid w:val="588107E5"/>
    <w:rsid w:val="58B876CE"/>
    <w:rsid w:val="58B969EA"/>
    <w:rsid w:val="58E9CBDC"/>
    <w:rsid w:val="590D9CBE"/>
    <w:rsid w:val="5927C214"/>
    <w:rsid w:val="592F1BBC"/>
    <w:rsid w:val="59347891"/>
    <w:rsid w:val="5953086A"/>
    <w:rsid w:val="59A062A0"/>
    <w:rsid w:val="59D1602A"/>
    <w:rsid w:val="59D71A26"/>
    <w:rsid w:val="5A0A65CA"/>
    <w:rsid w:val="5A1BD04B"/>
    <w:rsid w:val="5A2F2BF0"/>
    <w:rsid w:val="5A48F3DF"/>
    <w:rsid w:val="5A5480E1"/>
    <w:rsid w:val="5A59C7AD"/>
    <w:rsid w:val="5A8E6E99"/>
    <w:rsid w:val="5ABBA984"/>
    <w:rsid w:val="5AEDF5A9"/>
    <w:rsid w:val="5AF15342"/>
    <w:rsid w:val="5AF81C70"/>
    <w:rsid w:val="5B1C4B18"/>
    <w:rsid w:val="5B5D5366"/>
    <w:rsid w:val="5BA8F33A"/>
    <w:rsid w:val="5BE5EA1B"/>
    <w:rsid w:val="5C68F7EF"/>
    <w:rsid w:val="5C701D98"/>
    <w:rsid w:val="5C709DAD"/>
    <w:rsid w:val="5C788B33"/>
    <w:rsid w:val="5C7BB5FB"/>
    <w:rsid w:val="5C80B8C1"/>
    <w:rsid w:val="5CB81B79"/>
    <w:rsid w:val="5D2E5D6E"/>
    <w:rsid w:val="5D42068C"/>
    <w:rsid w:val="5D5A626C"/>
    <w:rsid w:val="5DA3A831"/>
    <w:rsid w:val="5DAAAD85"/>
    <w:rsid w:val="5DAEFF4C"/>
    <w:rsid w:val="5DC827A9"/>
    <w:rsid w:val="5DE976BF"/>
    <w:rsid w:val="5E145B94"/>
    <w:rsid w:val="5E61E4B8"/>
    <w:rsid w:val="5E7314F7"/>
    <w:rsid w:val="5E9B25DE"/>
    <w:rsid w:val="5EBC07F5"/>
    <w:rsid w:val="5EC13EB9"/>
    <w:rsid w:val="5F2EC5B4"/>
    <w:rsid w:val="5F589170"/>
    <w:rsid w:val="5FEFBC3B"/>
    <w:rsid w:val="6003D045"/>
    <w:rsid w:val="603A8CAC"/>
    <w:rsid w:val="603F25D9"/>
    <w:rsid w:val="6064F877"/>
    <w:rsid w:val="607484B5"/>
    <w:rsid w:val="60A0F292"/>
    <w:rsid w:val="60AD3C39"/>
    <w:rsid w:val="60B0F206"/>
    <w:rsid w:val="60B8DF8C"/>
    <w:rsid w:val="60CA2EE2"/>
    <w:rsid w:val="60F20109"/>
    <w:rsid w:val="60F2868C"/>
    <w:rsid w:val="610958B4"/>
    <w:rsid w:val="614BFC56"/>
    <w:rsid w:val="6176B38B"/>
    <w:rsid w:val="6190E23E"/>
    <w:rsid w:val="61965A6B"/>
    <w:rsid w:val="61C64AEF"/>
    <w:rsid w:val="61F2DE6E"/>
    <w:rsid w:val="621A1A74"/>
    <w:rsid w:val="625B7866"/>
    <w:rsid w:val="62742545"/>
    <w:rsid w:val="62908A66"/>
    <w:rsid w:val="62A0BB24"/>
    <w:rsid w:val="62C226D8"/>
    <w:rsid w:val="62E5A542"/>
    <w:rsid w:val="62FFF0A0"/>
    <w:rsid w:val="631BFBA8"/>
    <w:rsid w:val="633CA151"/>
    <w:rsid w:val="634B93C0"/>
    <w:rsid w:val="6354D72C"/>
    <w:rsid w:val="6376E56B"/>
    <w:rsid w:val="637B0B80"/>
    <w:rsid w:val="637B73CA"/>
    <w:rsid w:val="638E72B4"/>
    <w:rsid w:val="63925AB4"/>
    <w:rsid w:val="639D8D63"/>
    <w:rsid w:val="63E96922"/>
    <w:rsid w:val="640375E0"/>
    <w:rsid w:val="640B453E"/>
    <w:rsid w:val="6426B443"/>
    <w:rsid w:val="645ABB29"/>
    <w:rsid w:val="645CCA88"/>
    <w:rsid w:val="6474FA17"/>
    <w:rsid w:val="647FC521"/>
    <w:rsid w:val="649F8077"/>
    <w:rsid w:val="64BAC1F2"/>
    <w:rsid w:val="64C8A3AD"/>
    <w:rsid w:val="65328133"/>
    <w:rsid w:val="655CEB19"/>
    <w:rsid w:val="656ABB5A"/>
    <w:rsid w:val="65A0B45D"/>
    <w:rsid w:val="65B82BB4"/>
    <w:rsid w:val="65CFB4D1"/>
    <w:rsid w:val="65E9BCBD"/>
    <w:rsid w:val="65FAD3B8"/>
    <w:rsid w:val="660994AB"/>
    <w:rsid w:val="661F6D79"/>
    <w:rsid w:val="66434882"/>
    <w:rsid w:val="665E8A0A"/>
    <w:rsid w:val="668121AC"/>
    <w:rsid w:val="66A86D6A"/>
    <w:rsid w:val="66C844CA"/>
    <w:rsid w:val="66D9E637"/>
    <w:rsid w:val="66DFBD0C"/>
    <w:rsid w:val="66E60E4B"/>
    <w:rsid w:val="6733E37C"/>
    <w:rsid w:val="6741F6F5"/>
    <w:rsid w:val="675DCF18"/>
    <w:rsid w:val="676E6892"/>
    <w:rsid w:val="677B381B"/>
    <w:rsid w:val="6787B5E8"/>
    <w:rsid w:val="6795A498"/>
    <w:rsid w:val="67ADF719"/>
    <w:rsid w:val="67B18663"/>
    <w:rsid w:val="67BB3DDA"/>
    <w:rsid w:val="67C6DD3E"/>
    <w:rsid w:val="67E4A61B"/>
    <w:rsid w:val="67FACE20"/>
    <w:rsid w:val="683817C8"/>
    <w:rsid w:val="6860D1F6"/>
    <w:rsid w:val="68DE5ECE"/>
    <w:rsid w:val="68E86765"/>
    <w:rsid w:val="6902B1E8"/>
    <w:rsid w:val="691641FB"/>
    <w:rsid w:val="691A74F4"/>
    <w:rsid w:val="694309DF"/>
    <w:rsid w:val="696E86DE"/>
    <w:rsid w:val="69E4C8F1"/>
    <w:rsid w:val="69F60E60"/>
    <w:rsid w:val="6A01B106"/>
    <w:rsid w:val="6A105465"/>
    <w:rsid w:val="6A17BAC7"/>
    <w:rsid w:val="6A3372D3"/>
    <w:rsid w:val="6A8DB3CF"/>
    <w:rsid w:val="6A9F7D8F"/>
    <w:rsid w:val="6AADEB47"/>
    <w:rsid w:val="6AFC9FC1"/>
    <w:rsid w:val="6B03F5CF"/>
    <w:rsid w:val="6B1C57E6"/>
    <w:rsid w:val="6B316614"/>
    <w:rsid w:val="6B35169E"/>
    <w:rsid w:val="6B3ED429"/>
    <w:rsid w:val="6B453378"/>
    <w:rsid w:val="6B6C5E8B"/>
    <w:rsid w:val="6BC52B9A"/>
    <w:rsid w:val="6BDE85CD"/>
    <w:rsid w:val="6BF4C6BB"/>
    <w:rsid w:val="6C507A3E"/>
    <w:rsid w:val="6C9FE9D4"/>
    <w:rsid w:val="6CA02C19"/>
    <w:rsid w:val="6CCEBBF0"/>
    <w:rsid w:val="6D0A54DA"/>
    <w:rsid w:val="6D299C75"/>
    <w:rsid w:val="6D7A846A"/>
    <w:rsid w:val="6D9BDA55"/>
    <w:rsid w:val="6DA97EBF"/>
    <w:rsid w:val="6DFE7618"/>
    <w:rsid w:val="6E166BD3"/>
    <w:rsid w:val="6E394E3C"/>
    <w:rsid w:val="6E5B2290"/>
    <w:rsid w:val="6E71FD2A"/>
    <w:rsid w:val="6EA0DE27"/>
    <w:rsid w:val="6EFACB46"/>
    <w:rsid w:val="6EFD95AA"/>
    <w:rsid w:val="6F39A2F4"/>
    <w:rsid w:val="6F65FE66"/>
    <w:rsid w:val="6F6D5F0C"/>
    <w:rsid w:val="6FED29D7"/>
    <w:rsid w:val="7001C7B2"/>
    <w:rsid w:val="70283F5E"/>
    <w:rsid w:val="7057F7CD"/>
    <w:rsid w:val="7065781D"/>
    <w:rsid w:val="70681D36"/>
    <w:rsid w:val="708D8BBD"/>
    <w:rsid w:val="709D389F"/>
    <w:rsid w:val="70B42C97"/>
    <w:rsid w:val="70C6C834"/>
    <w:rsid w:val="70CB4D89"/>
    <w:rsid w:val="7104B15E"/>
    <w:rsid w:val="712361AF"/>
    <w:rsid w:val="712C5849"/>
    <w:rsid w:val="7138CBDE"/>
    <w:rsid w:val="714750BB"/>
    <w:rsid w:val="7192486A"/>
    <w:rsid w:val="71A1B066"/>
    <w:rsid w:val="71B02F60"/>
    <w:rsid w:val="71CA3267"/>
    <w:rsid w:val="71CCF4EE"/>
    <w:rsid w:val="71E09431"/>
    <w:rsid w:val="71FFBCD4"/>
    <w:rsid w:val="7204DEEB"/>
    <w:rsid w:val="7210DF37"/>
    <w:rsid w:val="721EBB29"/>
    <w:rsid w:val="72335B2A"/>
    <w:rsid w:val="726911E0"/>
    <w:rsid w:val="727CFA7A"/>
    <w:rsid w:val="72A94BEA"/>
    <w:rsid w:val="72B88CD1"/>
    <w:rsid w:val="72DC15E5"/>
    <w:rsid w:val="7308D5FE"/>
    <w:rsid w:val="7352383B"/>
    <w:rsid w:val="73770BC9"/>
    <w:rsid w:val="737BC7A8"/>
    <w:rsid w:val="73B87BF7"/>
    <w:rsid w:val="73D8ECB8"/>
    <w:rsid w:val="73F1A9D7"/>
    <w:rsid w:val="740E988D"/>
    <w:rsid w:val="741192B6"/>
    <w:rsid w:val="743B68C2"/>
    <w:rsid w:val="746ADA4D"/>
    <w:rsid w:val="747D2B5B"/>
    <w:rsid w:val="74A7CAA2"/>
    <w:rsid w:val="74C159AC"/>
    <w:rsid w:val="74CA9A1C"/>
    <w:rsid w:val="74E9887F"/>
    <w:rsid w:val="74F2FB3F"/>
    <w:rsid w:val="752B076D"/>
    <w:rsid w:val="753046CE"/>
    <w:rsid w:val="7568F447"/>
    <w:rsid w:val="756FFE5C"/>
    <w:rsid w:val="7570EEEC"/>
    <w:rsid w:val="75843923"/>
    <w:rsid w:val="7585A57C"/>
    <w:rsid w:val="75A1A465"/>
    <w:rsid w:val="75B82EFA"/>
    <w:rsid w:val="75D1D0D1"/>
    <w:rsid w:val="75DEED4F"/>
    <w:rsid w:val="7602162E"/>
    <w:rsid w:val="760377EF"/>
    <w:rsid w:val="763B84E8"/>
    <w:rsid w:val="764F21E1"/>
    <w:rsid w:val="767AA370"/>
    <w:rsid w:val="76AF05B2"/>
    <w:rsid w:val="76D7E0CF"/>
    <w:rsid w:val="772B5AA6"/>
    <w:rsid w:val="77354085"/>
    <w:rsid w:val="7748E3B9"/>
    <w:rsid w:val="77A2CAC5"/>
    <w:rsid w:val="77C523BF"/>
    <w:rsid w:val="77C80471"/>
    <w:rsid w:val="77D286E8"/>
    <w:rsid w:val="77D86187"/>
    <w:rsid w:val="77EF9061"/>
    <w:rsid w:val="77F13098"/>
    <w:rsid w:val="78103FA7"/>
    <w:rsid w:val="781FCC89"/>
    <w:rsid w:val="7850BFCB"/>
    <w:rsid w:val="78565AEE"/>
    <w:rsid w:val="78920391"/>
    <w:rsid w:val="78AAC534"/>
    <w:rsid w:val="78C265AA"/>
    <w:rsid w:val="78C688F7"/>
    <w:rsid w:val="78D6FA80"/>
    <w:rsid w:val="790CA263"/>
    <w:rsid w:val="7978E3FC"/>
    <w:rsid w:val="797F07EE"/>
    <w:rsid w:val="79A9CF9D"/>
    <w:rsid w:val="79D4EA3D"/>
    <w:rsid w:val="7A038636"/>
    <w:rsid w:val="7A0DF892"/>
    <w:rsid w:val="7A1C0C3B"/>
    <w:rsid w:val="7A1FAD88"/>
    <w:rsid w:val="7A39C724"/>
    <w:rsid w:val="7A942831"/>
    <w:rsid w:val="7AA41304"/>
    <w:rsid w:val="7AA7B4EE"/>
    <w:rsid w:val="7AAB93A4"/>
    <w:rsid w:val="7AF24463"/>
    <w:rsid w:val="7B31A2CC"/>
    <w:rsid w:val="7B32E11D"/>
    <w:rsid w:val="7B64949B"/>
    <w:rsid w:val="7B93EF7C"/>
    <w:rsid w:val="7B961B0C"/>
    <w:rsid w:val="7B9F1EF5"/>
    <w:rsid w:val="7BEF7762"/>
    <w:rsid w:val="7C035A0E"/>
    <w:rsid w:val="7C3F1D9C"/>
    <w:rsid w:val="7C6F9245"/>
    <w:rsid w:val="7C7FC56A"/>
    <w:rsid w:val="7CEC6D94"/>
    <w:rsid w:val="7D159C16"/>
    <w:rsid w:val="7D21FE9B"/>
    <w:rsid w:val="7D25E62D"/>
    <w:rsid w:val="7D2F0BBF"/>
    <w:rsid w:val="7D3BD833"/>
    <w:rsid w:val="7D61F5BB"/>
    <w:rsid w:val="7D8C7DE9"/>
    <w:rsid w:val="7D8E7CA0"/>
    <w:rsid w:val="7DA8392C"/>
    <w:rsid w:val="7DD34809"/>
    <w:rsid w:val="7DE09F77"/>
    <w:rsid w:val="7DE28871"/>
    <w:rsid w:val="7DF33668"/>
    <w:rsid w:val="7DF56177"/>
    <w:rsid w:val="7E6B220A"/>
    <w:rsid w:val="7E7C4D88"/>
    <w:rsid w:val="7E84BBC0"/>
    <w:rsid w:val="7E85C048"/>
    <w:rsid w:val="7E8820F4"/>
    <w:rsid w:val="7E93BBF2"/>
    <w:rsid w:val="7EA496BF"/>
    <w:rsid w:val="7EDBDC9A"/>
    <w:rsid w:val="7F154AD4"/>
    <w:rsid w:val="7F3689D0"/>
    <w:rsid w:val="7F4374F2"/>
    <w:rsid w:val="7F624FDF"/>
    <w:rsid w:val="7F6C491A"/>
    <w:rsid w:val="7F8BD435"/>
    <w:rsid w:val="7FD553E6"/>
    <w:rsid w:val="7FF1496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589E8268-AE10-4120-9E5A-AF8F401BB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1DAE"/>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565B89"/>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Grigliatabella">
    <w:name w:val="Table Grid"/>
    <w:basedOn w:val="Tabellanormale"/>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ntoelenco">
    <w:name w:val="List Bullet"/>
    <w:basedOn w:val="Normale"/>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Titolo1Carattere">
    <w:name w:val="Titolo 1 Carattere"/>
    <w:link w:val="Titolo1"/>
    <w:uiPriority w:val="9"/>
    <w:rsid w:val="00565B89"/>
    <w:rPr>
      <w:rFonts w:ascii="Calibri Light" w:eastAsia="Times New Roman" w:hAnsi="Calibri Light" w:cs="Times New Roman"/>
      <w:b/>
      <w:bCs/>
      <w:kern w:val="32"/>
      <w:sz w:val="32"/>
      <w:szCs w:val="32"/>
    </w:rPr>
  </w:style>
  <w:style w:type="character" w:styleId="Collegamentoipertestuale">
    <w:name w:val="Hyperlink"/>
    <w:uiPriority w:val="99"/>
    <w:unhideWhenUsed/>
    <w:rsid w:val="00565B89"/>
    <w:rPr>
      <w:color w:val="0563C1"/>
      <w:u w:val="single"/>
    </w:rPr>
  </w:style>
  <w:style w:type="character" w:customStyle="1" w:styleId="GpstestoCarattere">
    <w:name w:val="Gps testo Carattere"/>
    <w:basedOn w:val="Carpredefinitoparagrafo"/>
    <w:link w:val="Gpstesto"/>
    <w:locked/>
    <w:rsid w:val="00A549A8"/>
    <w:rPr>
      <w:rFonts w:ascii="Garamond" w:eastAsiaTheme="minorHAnsi" w:hAnsi="Garamond"/>
      <w:sz w:val="24"/>
      <w:szCs w:val="22"/>
      <w:lang w:eastAsia="en-US"/>
    </w:rPr>
  </w:style>
  <w:style w:type="paragraph" w:customStyle="1" w:styleId="Gpstesto">
    <w:name w:val="Gps testo"/>
    <w:basedOn w:val="Normale"/>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Rimandocommento">
    <w:name w:val="annotation reference"/>
    <w:basedOn w:val="Carpredefinitoparagrafo"/>
    <w:uiPriority w:val="99"/>
    <w:semiHidden/>
    <w:unhideWhenUsed/>
    <w:rsid w:val="005A7ABC"/>
    <w:rPr>
      <w:sz w:val="16"/>
      <w:szCs w:val="16"/>
    </w:rPr>
  </w:style>
  <w:style w:type="paragraph" w:styleId="Testocommento">
    <w:name w:val="annotation text"/>
    <w:basedOn w:val="Normale"/>
    <w:link w:val="TestocommentoCarattere"/>
    <w:uiPriority w:val="99"/>
    <w:semiHidden/>
    <w:unhideWhenUsed/>
    <w:rsid w:val="005A7ABC"/>
    <w:rPr>
      <w:sz w:val="20"/>
      <w:szCs w:val="20"/>
    </w:rPr>
  </w:style>
  <w:style w:type="character" w:customStyle="1" w:styleId="TestocommentoCarattere">
    <w:name w:val="Testo commento Carattere"/>
    <w:basedOn w:val="Carpredefinitoparagrafo"/>
    <w:link w:val="Testocommento"/>
    <w:uiPriority w:val="99"/>
    <w:semiHidden/>
    <w:rsid w:val="005A7ABC"/>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A7ABC"/>
    <w:rPr>
      <w:b/>
      <w:bCs/>
    </w:rPr>
  </w:style>
  <w:style w:type="character" w:customStyle="1" w:styleId="SoggettocommentoCarattere">
    <w:name w:val="Soggetto commento Carattere"/>
    <w:basedOn w:val="TestocommentoCarattere"/>
    <w:link w:val="Soggettocommento"/>
    <w:uiPriority w:val="99"/>
    <w:semiHidden/>
    <w:rsid w:val="005A7ABC"/>
    <w:rPr>
      <w:rFonts w:eastAsia="Lucida Sans Unicode"/>
      <w:b/>
      <w:bCs/>
      <w:kern w:val="1"/>
    </w:rPr>
  </w:style>
  <w:style w:type="character" w:styleId="Menzione">
    <w:name w:val="Mention"/>
    <w:basedOn w:val="Carpredefinitoparagrafo"/>
    <w:uiPriority w:val="99"/>
    <w:unhideWhenUsed/>
    <w:rsid w:val="005A7ABC"/>
    <w:rPr>
      <w:color w:val="2B579A"/>
      <w:shd w:val="clear" w:color="auto" w:fill="E1DFDD"/>
    </w:rPr>
  </w:style>
  <w:style w:type="paragraph" w:styleId="Paragrafoelenco">
    <w:name w:val="List Paragraph"/>
    <w:basedOn w:val="Normale"/>
    <w:uiPriority w:val="34"/>
    <w:qFormat/>
    <w:rsid w:val="00F47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svg"/><Relationship Id="rId63" Type="http://schemas.openxmlformats.org/officeDocument/2006/relationships/image" Target="media/image42.sv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yperlink" Target="mailto:pietroAdmin@gmail.com" TargetMode="External"/><Relationship Id="rId32" Type="http://schemas.openxmlformats.org/officeDocument/2006/relationships/image" Target="media/image11.png"/><Relationship Id="rId37" Type="http://schemas.openxmlformats.org/officeDocument/2006/relationships/image" Target="media/image16.svg"/><Relationship Id="rId40" Type="http://schemas.openxmlformats.org/officeDocument/2006/relationships/image" Target="media/image19.png"/><Relationship Id="rId45" Type="http://schemas.openxmlformats.org/officeDocument/2006/relationships/image" Target="media/image24.svg"/><Relationship Id="rId53" Type="http://schemas.openxmlformats.org/officeDocument/2006/relationships/image" Target="media/image32.sv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tyles" Target="styles.xml"/><Relationship Id="rId61" Type="http://schemas.openxmlformats.org/officeDocument/2006/relationships/image" Target="media/image40.sv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svg"/><Relationship Id="rId8" Type="http://schemas.openxmlformats.org/officeDocument/2006/relationships/footnotes" Target="footnotes.xml"/><Relationship Id="rId51" Type="http://schemas.openxmlformats.org/officeDocument/2006/relationships/image" Target="media/image30.sv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5.xml"/><Relationship Id="rId41" Type="http://schemas.openxmlformats.org/officeDocument/2006/relationships/image" Target="media/image20.sv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svg"/><Relationship Id="rId57" Type="http://schemas.openxmlformats.org/officeDocument/2006/relationships/image" Target="media/image36.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image" Target="media/image52.sv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sv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0.sv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31BBC4-4ADF-4975-98E4-C4D576ABAA57}">
  <ds:schemaRefs>
    <ds:schemaRef ds:uri="http://schemas.microsoft.com/sharepoint/v3/contenttype/forms"/>
  </ds:schemaRefs>
</ds:datastoreItem>
</file>

<file path=customXml/itemProps2.xml><?xml version="1.0" encoding="utf-8"?>
<ds:datastoreItem xmlns:ds="http://schemas.openxmlformats.org/officeDocument/2006/customXml" ds:itemID="{EE54026A-0205-4BC6-9859-DA2AF38DC7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3029</Words>
  <Characters>17268</Characters>
  <Application>Microsoft Office Word</Application>
  <DocSecurity>0</DocSecurity>
  <Lines>143</Lines>
  <Paragraphs>40</Paragraphs>
  <ScaleCrop>false</ScaleCrop>
  <Company/>
  <LinksUpToDate>false</LinksUpToDate>
  <CharactersWithSpaces>20257</CharactersWithSpaces>
  <SharedDoc>false</SharedDoc>
  <HLinks>
    <vt:vector size="12" baseType="variant">
      <vt:variant>
        <vt:i4>196656</vt:i4>
      </vt:variant>
      <vt:variant>
        <vt:i4>12</vt:i4>
      </vt:variant>
      <vt:variant>
        <vt:i4>0</vt:i4>
      </vt:variant>
      <vt:variant>
        <vt:i4>5</vt:i4>
      </vt:variant>
      <vt:variant>
        <vt:lpwstr>mailto:pietroAdmin@gmail.com</vt:lpwstr>
      </vt:variant>
      <vt:variant>
        <vt:lpwstr/>
      </vt:variant>
      <vt:variant>
        <vt:i4>3670080</vt:i4>
      </vt:variant>
      <vt:variant>
        <vt:i4>9</vt:i4>
      </vt:variant>
      <vt:variant>
        <vt:i4>0</vt:i4>
      </vt:variant>
      <vt:variant>
        <vt:i4>5</vt:i4>
      </vt:variant>
      <vt:variant>
        <vt:lpwstr>mailto:nicola.longobardi@gmail.com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ROBERTO PISCOPO</cp:lastModifiedBy>
  <cp:revision>178</cp:revision>
  <cp:lastPrinted>2023-02-14T22:35:00Z</cp:lastPrinted>
  <dcterms:created xsi:type="dcterms:W3CDTF">2022-12-03T01:38:00Z</dcterms:created>
  <dcterms:modified xsi:type="dcterms:W3CDTF">2023-02-14T22:35:00Z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